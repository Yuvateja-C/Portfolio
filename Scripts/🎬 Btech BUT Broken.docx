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C85A3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🎬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Title: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B.Tech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 xml:space="preserve"> but Broken</w:t>
      </w:r>
    </w:p>
    <w:p w14:paraId="006FA65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  <w:lang w:val="en-IN"/>
        </w:rPr>
        <w:t xml:space="preserve">Episode 1: </w:t>
      </w:r>
      <w:r>
        <w:rPr>
          <w:rFonts w:ascii="Calibri" w:hAnsi="Calibri" w:cs="Gautami"/>
          <w:sz w:val="22"/>
          <w:szCs w:val="22"/>
          <w:cs/>
        </w:rPr>
        <w:t>“</w:t>
      </w:r>
      <w:r>
        <w:rPr>
          <w:rFonts w:ascii="Nirmala UI" w:hAnsi="Nirmala UI" w:cs="Nirmala UI"/>
          <w:sz w:val="22"/>
          <w:szCs w:val="22"/>
          <w:cs/>
        </w:rPr>
        <w:t>ముఖం వెనక ముసుగు</w:t>
      </w:r>
      <w:r>
        <w:rPr>
          <w:rFonts w:ascii="Calibri" w:hAnsi="Calibri" w:cs="Gautami"/>
          <w:sz w:val="22"/>
          <w:szCs w:val="22"/>
          <w:cs/>
        </w:rPr>
        <w:t>”</w:t>
      </w:r>
      <w:r>
        <w:rPr>
          <w:rFonts w:ascii="Calibri" w:hAnsi="Calibri" w:cs="Calibri"/>
          <w:sz w:val="22"/>
          <w:szCs w:val="22"/>
        </w:rPr>
        <w:t xml:space="preserve"> (The Mask)</w:t>
      </w:r>
    </w:p>
    <w:p w14:paraId="564E2A0E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Language:</w:t>
      </w:r>
      <w:r>
        <w:rPr>
          <w:rFonts w:ascii="Calibri" w:hAnsi="Calibri" w:cs="Calibri"/>
          <w:sz w:val="22"/>
          <w:szCs w:val="22"/>
        </w:rPr>
        <w:t xml:space="preserve"> Telugu</w:t>
      </w:r>
    </w:p>
    <w:p w14:paraId="0FB046F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Setting:</w:t>
      </w:r>
      <w:r>
        <w:rPr>
          <w:rFonts w:ascii="Calibri" w:hAnsi="Calibri" w:cs="Calibri"/>
          <w:sz w:val="22"/>
          <w:szCs w:val="22"/>
        </w:rPr>
        <w:t xml:space="preserve"> College Campus, Hostel, Tea Stall</w:t>
      </w:r>
    </w:p>
    <w:p w14:paraId="78A0061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Tone:</w:t>
      </w:r>
      <w:r>
        <w:rPr>
          <w:rFonts w:ascii="Calibri" w:hAnsi="Calibri" w:cs="Calibri"/>
          <w:sz w:val="22"/>
          <w:szCs w:val="22"/>
        </w:rPr>
        <w:t xml:space="preserve"> Realistic, Emotional, Mysterious</w:t>
      </w:r>
    </w:p>
    <w:p w14:paraId="2E158FD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0C3B367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🌑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INTRO SCENE – BLACK SCREEN</w:t>
      </w:r>
    </w:p>
    <w:p w14:paraId="56A46E0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🎧</w:t>
      </w:r>
      <w:r>
        <w:rPr>
          <w:rFonts w:ascii="Segoe UI Emoji" w:hAnsi="Segoe UI Emoji" w:cs="Gautami"/>
          <w:sz w:val="22"/>
          <w:szCs w:val="22"/>
          <w:cs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(Voiceover – Arjun’s voice, soft and broken):</w:t>
      </w:r>
    </w:p>
    <w:p w14:paraId="7D1D1E36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"</w:t>
      </w:r>
      <w:r>
        <w:rPr>
          <w:rFonts w:ascii="Nirmala UI" w:hAnsi="Nirmala UI" w:cs="Nirmala UI"/>
          <w:sz w:val="22"/>
          <w:szCs w:val="22"/>
          <w:cs/>
        </w:rPr>
        <w:t>పని పాడిపోయింది అన్న మాట</w:t>
      </w:r>
      <w:r>
        <w:rPr>
          <w:rFonts w:ascii="Calibri" w:hAnsi="Calibri" w:cs="Gautami"/>
          <w:sz w:val="22"/>
          <w:szCs w:val="22"/>
          <w:cs/>
        </w:rPr>
        <w:t xml:space="preserve">… </w:t>
      </w:r>
      <w:r>
        <w:rPr>
          <w:rFonts w:ascii="Nirmala UI" w:hAnsi="Nirmala UI" w:cs="Nirmala UI"/>
          <w:sz w:val="22"/>
          <w:szCs w:val="22"/>
          <w:cs/>
        </w:rPr>
        <w:t>అప్పుడే వింటున్నా</w:t>
      </w:r>
      <w:r>
        <w:rPr>
          <w:rFonts w:ascii="Calibri" w:hAnsi="Calibri" w:cs="Calibri"/>
          <w:sz w:val="22"/>
          <w:szCs w:val="22"/>
        </w:rPr>
        <w:t>.</w:t>
      </w:r>
    </w:p>
    <w:p w14:paraId="611CF580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Nirmala UI" w:hAnsi="Nirmala UI" w:cs="Nirmala UI"/>
          <w:sz w:val="22"/>
          <w:szCs w:val="22"/>
          <w:cs/>
        </w:rPr>
        <w:t>కాని నా లోపల ఏదో మెల్లగా పాడవుతుంది అన్న ఫీలింగ్</w:t>
      </w:r>
      <w:r>
        <w:rPr>
          <w:rFonts w:ascii="Calibri" w:hAnsi="Calibri" w:cs="Gautami"/>
          <w:sz w:val="22"/>
          <w:szCs w:val="22"/>
          <w:cs/>
        </w:rPr>
        <w:t xml:space="preserve">… </w:t>
      </w:r>
      <w:r>
        <w:rPr>
          <w:rFonts w:ascii="Nirmala UI" w:hAnsi="Nirmala UI" w:cs="Nirmala UI"/>
          <w:sz w:val="22"/>
          <w:szCs w:val="22"/>
          <w:cs/>
        </w:rPr>
        <w:t>చాలాకాలంగా ఉంది</w:t>
      </w:r>
      <w:r>
        <w:rPr>
          <w:rFonts w:ascii="Calibri" w:hAnsi="Calibri" w:cs="Calibri"/>
          <w:sz w:val="22"/>
          <w:szCs w:val="22"/>
        </w:rPr>
        <w:t>.</w:t>
      </w:r>
    </w:p>
    <w:p w14:paraId="2F032151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Nirmala UI" w:hAnsi="Nirmala UI" w:cs="Nirmala UI"/>
          <w:sz w:val="22"/>
          <w:szCs w:val="22"/>
          <w:cs/>
        </w:rPr>
        <w:t>నాకు టాపర్ అన్న పేరు ఉంది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Fonts w:ascii="Nirmala UI" w:hAnsi="Nirmala UI" w:cs="Nirmala UI"/>
          <w:sz w:val="22"/>
          <w:szCs w:val="22"/>
          <w:cs/>
        </w:rPr>
        <w:t>నిజంగా నేనేనా టాప్ లో ఉన్నవాడు</w:t>
      </w:r>
      <w:r>
        <w:rPr>
          <w:rFonts w:ascii="Calibri" w:hAnsi="Calibri" w:cs="Calibri"/>
          <w:sz w:val="22"/>
          <w:szCs w:val="22"/>
        </w:rPr>
        <w:t>?"</w:t>
      </w:r>
    </w:p>
    <w:p w14:paraId="2621F6E5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(Fade in slowly to campus visuals </w:t>
      </w:r>
      <w:r>
        <w:rPr>
          <w:rFonts w:ascii="Calibri" w:hAnsi="Calibri" w:cs="Gautami" w:hint="cs"/>
          <w:sz w:val="22"/>
          <w:szCs w:val="22"/>
          <w:cs/>
        </w:rPr>
        <w:t>–</w:t>
      </w:r>
      <w:r>
        <w:rPr>
          <w:rFonts w:ascii="Calibri" w:hAnsi="Calibri" w:cs="Calibri"/>
          <w:sz w:val="22"/>
          <w:szCs w:val="22"/>
        </w:rPr>
        <w:t xml:space="preserve"> smiling students, someone winning a trophy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all in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slow motion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 xml:space="preserve">muted 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n-IN"/>
        </w:rPr>
        <w:t>colors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00097A33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06A1A33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1 – COLLEGE CAMPUS – DAY</w:t>
      </w:r>
    </w:p>
    <w:p w14:paraId="01FE25C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(Arjun walking alone. Everyone else laughing, chatting. His smile is fake. Ravi calls out.)</w:t>
      </w:r>
    </w:p>
    <w:p w14:paraId="0DFD2E45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Ravi:</w:t>
      </w:r>
    </w:p>
    <w:p w14:paraId="44E4B39A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r>
        <w:rPr>
          <w:rFonts w:ascii="Nirmala UI" w:hAnsi="Nirmala UI" w:cs="Nirmala UI"/>
          <w:sz w:val="22"/>
          <w:szCs w:val="22"/>
          <w:cs/>
        </w:rPr>
        <w:t>ఏయ్ టాపర్ రా</w:t>
      </w:r>
      <w:r>
        <w:rPr>
          <w:rFonts w:ascii="Calibri" w:hAnsi="Calibri" w:cs="Calibri"/>
          <w:sz w:val="22"/>
          <w:szCs w:val="22"/>
        </w:rPr>
        <w:t>! Project submission ready</w:t>
      </w:r>
      <w:r>
        <w:rPr>
          <w:rFonts w:ascii="Nirmala UI" w:hAnsi="Nirmala UI" w:cs="Nirmala UI"/>
          <w:sz w:val="22"/>
          <w:szCs w:val="22"/>
          <w:cs/>
        </w:rPr>
        <w:t>నా</w:t>
      </w:r>
      <w:r>
        <w:rPr>
          <w:rFonts w:ascii="Calibri" w:hAnsi="Calibri" w:cs="Calibri"/>
          <w:sz w:val="22"/>
          <w:szCs w:val="22"/>
        </w:rPr>
        <w:t>?"</w:t>
      </w:r>
    </w:p>
    <w:p w14:paraId="14CAEB84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Arjun:</w:t>
      </w:r>
    </w:p>
    <w:p w14:paraId="47B9DCAD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</w:t>
      </w:r>
      <w:r>
        <w:rPr>
          <w:rFonts w:ascii="Nirmala UI" w:hAnsi="Nirmala UI" w:cs="Nirmala UI"/>
          <w:sz w:val="22"/>
          <w:szCs w:val="22"/>
          <w:cs/>
        </w:rPr>
        <w:t>స్మైల్ చేస్తూ</w:t>
      </w:r>
      <w:r>
        <w:rPr>
          <w:rFonts w:ascii="Calibri" w:hAnsi="Calibri" w:cs="Calibri"/>
          <w:sz w:val="22"/>
          <w:szCs w:val="22"/>
        </w:rPr>
        <w:t xml:space="preserve">) "Ready </w:t>
      </w:r>
      <w:proofErr w:type="spellStart"/>
      <w:r>
        <w:rPr>
          <w:rFonts w:ascii="Calibri" w:hAnsi="Calibri" w:cs="Calibri"/>
          <w:sz w:val="22"/>
          <w:szCs w:val="22"/>
        </w:rPr>
        <w:t>ayipothundi</w:t>
      </w:r>
      <w:proofErr w:type="spellEnd"/>
      <w:r>
        <w:rPr>
          <w:rFonts w:ascii="Calibri" w:hAnsi="Calibri" w:cs="Gautami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last module </w:t>
      </w:r>
      <w:proofErr w:type="spellStart"/>
      <w:r>
        <w:rPr>
          <w:rFonts w:ascii="Calibri" w:hAnsi="Calibri" w:cs="Calibri"/>
          <w:sz w:val="22"/>
          <w:szCs w:val="22"/>
        </w:rPr>
        <w:t>matrame</w:t>
      </w:r>
      <w:proofErr w:type="spellEnd"/>
      <w:r>
        <w:rPr>
          <w:rFonts w:ascii="Calibri" w:hAnsi="Calibri" w:cs="Calibri"/>
          <w:sz w:val="22"/>
          <w:szCs w:val="22"/>
        </w:rPr>
        <w:t xml:space="preserve"> balance."</w:t>
      </w:r>
    </w:p>
    <w:p w14:paraId="4053BBC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Ravi (joking):</w:t>
      </w:r>
    </w:p>
    <w:p w14:paraId="6756ABF5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"Ni mind lo </w:t>
      </w:r>
      <w:proofErr w:type="spellStart"/>
      <w:r>
        <w:rPr>
          <w:rFonts w:ascii="Calibri" w:hAnsi="Calibri" w:cs="Calibri"/>
          <w:sz w:val="22"/>
          <w:szCs w:val="22"/>
        </w:rPr>
        <w:t>entha</w:t>
      </w:r>
      <w:proofErr w:type="spellEnd"/>
      <w:r>
        <w:rPr>
          <w:rFonts w:ascii="Calibri" w:hAnsi="Calibri" w:cs="Calibri"/>
          <w:sz w:val="22"/>
          <w:szCs w:val="22"/>
        </w:rPr>
        <w:t xml:space="preserve"> code run </w:t>
      </w:r>
      <w:proofErr w:type="spellStart"/>
      <w:r>
        <w:rPr>
          <w:rFonts w:ascii="Calibri" w:hAnsi="Calibri" w:cs="Calibri"/>
          <w:sz w:val="22"/>
          <w:szCs w:val="22"/>
        </w:rPr>
        <w:t>avtundo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naku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artham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kavatledu</w:t>
      </w:r>
      <w:proofErr w:type="spellEnd"/>
      <w:r>
        <w:rPr>
          <w:rFonts w:ascii="Calibri" w:hAnsi="Calibri" w:cs="Calibri"/>
          <w:sz w:val="22"/>
          <w:szCs w:val="22"/>
        </w:rPr>
        <w:t>!"</w:t>
      </w:r>
    </w:p>
    <w:p w14:paraId="030FD5D6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(Arjun laughs awkwardly. Ravi leaves.)</w:t>
      </w:r>
    </w:p>
    <w:p w14:paraId="118B2193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Arjun (internal monologue):</w:t>
      </w:r>
    </w:p>
    <w:p w14:paraId="2193CC0A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r>
        <w:rPr>
          <w:rFonts w:ascii="Nirmala UI" w:hAnsi="Nirmala UI" w:cs="Nirmala UI"/>
          <w:sz w:val="22"/>
          <w:szCs w:val="22"/>
          <w:cs/>
        </w:rPr>
        <w:t>వాళ్లు నన్ను చూస్తారు</w:t>
      </w:r>
      <w:r>
        <w:rPr>
          <w:rFonts w:ascii="Calibri" w:hAnsi="Calibri" w:cs="Calibri"/>
          <w:sz w:val="22"/>
          <w:szCs w:val="22"/>
        </w:rPr>
        <w:t xml:space="preserve">... </w:t>
      </w:r>
      <w:r>
        <w:rPr>
          <w:rFonts w:ascii="Nirmala UI" w:hAnsi="Nirmala UI" w:cs="Nirmala UI"/>
          <w:sz w:val="22"/>
          <w:szCs w:val="22"/>
          <w:cs/>
        </w:rPr>
        <w:t>కానీ నా లోపల ఏం జరుగుతుందో ఎవరూ గమనించరు</w:t>
      </w:r>
      <w:r>
        <w:rPr>
          <w:rFonts w:ascii="Calibri" w:hAnsi="Calibri" w:cs="Calibri"/>
          <w:sz w:val="22"/>
          <w:szCs w:val="22"/>
        </w:rPr>
        <w:t>."</w:t>
      </w:r>
    </w:p>
    <w:p w14:paraId="3E0758A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3ADFC66C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2 – TEA STALL BACKSIDE – EVENING</w:t>
      </w:r>
    </w:p>
    <w:p w14:paraId="35CBDDF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(Camera slowly reveals Arjun meeting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Faheem Bhai</w:t>
      </w:r>
      <w:r>
        <w:rPr>
          <w:rFonts w:ascii="Calibri" w:hAnsi="Calibri" w:cs="Calibri"/>
          <w:sz w:val="22"/>
          <w:szCs w:val="22"/>
        </w:rPr>
        <w:t xml:space="preserve"> in a shady corner.)</w:t>
      </w:r>
    </w:p>
    <w:p w14:paraId="690F70E5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Faheem Bhai (calm, controlling):</w:t>
      </w:r>
    </w:p>
    <w:p w14:paraId="106B006C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"First time </w:t>
      </w:r>
      <w:proofErr w:type="spellStart"/>
      <w:r>
        <w:rPr>
          <w:rFonts w:ascii="Calibri" w:hAnsi="Calibri" w:cs="Calibri"/>
          <w:sz w:val="22"/>
          <w:szCs w:val="22"/>
        </w:rPr>
        <w:t>ni</w:t>
      </w:r>
      <w:proofErr w:type="spellEnd"/>
      <w:r>
        <w:rPr>
          <w:rFonts w:ascii="Calibri" w:hAnsi="Calibri" w:cs="Calibri"/>
          <w:sz w:val="22"/>
          <w:szCs w:val="22"/>
        </w:rPr>
        <w:t xml:space="preserve"> perfect ga handle </w:t>
      </w:r>
      <w:proofErr w:type="spellStart"/>
      <w:r>
        <w:rPr>
          <w:rFonts w:ascii="Calibri" w:hAnsi="Calibri" w:cs="Calibri"/>
          <w:sz w:val="22"/>
          <w:szCs w:val="22"/>
        </w:rPr>
        <w:t>chesavu</w:t>
      </w:r>
      <w:proofErr w:type="spellEnd"/>
      <w:r>
        <w:rPr>
          <w:rFonts w:ascii="Calibri" w:hAnsi="Calibri" w:cs="Calibri"/>
          <w:sz w:val="22"/>
          <w:szCs w:val="22"/>
        </w:rPr>
        <w:t xml:space="preserve"> Arjun.</w:t>
      </w:r>
    </w:p>
    <w:p w14:paraId="73FBF30B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Ilaage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undu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future bright </w:t>
      </w:r>
      <w:proofErr w:type="spellStart"/>
      <w:r>
        <w:rPr>
          <w:rFonts w:ascii="Calibri" w:hAnsi="Calibri" w:cs="Calibri"/>
          <w:sz w:val="22"/>
          <w:szCs w:val="22"/>
        </w:rPr>
        <w:t>untundi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23A7D59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Arjun (low tone):</w:t>
      </w:r>
    </w:p>
    <w:p w14:paraId="78BA17EF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Meeru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cheppindi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cheyyadam</w:t>
      </w:r>
      <w:proofErr w:type="spellEnd"/>
      <w:r>
        <w:rPr>
          <w:rFonts w:ascii="Calibri" w:hAnsi="Calibri" w:cs="Calibri"/>
          <w:sz w:val="22"/>
          <w:szCs w:val="22"/>
        </w:rPr>
        <w:t xml:space="preserve"> easy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kaani</w:t>
      </w:r>
      <w:proofErr w:type="spellEnd"/>
      <w:r>
        <w:rPr>
          <w:rFonts w:ascii="Calibri" w:hAnsi="Calibri" w:cs="Calibri"/>
          <w:sz w:val="22"/>
          <w:szCs w:val="22"/>
        </w:rPr>
        <w:t xml:space="preserve"> aa feel </w:t>
      </w:r>
      <w:proofErr w:type="spellStart"/>
      <w:r>
        <w:rPr>
          <w:rFonts w:ascii="Calibri" w:hAnsi="Calibri" w:cs="Calibri"/>
          <w:sz w:val="22"/>
          <w:szCs w:val="22"/>
        </w:rPr>
        <w:t>matram</w:t>
      </w:r>
      <w:proofErr w:type="spellEnd"/>
      <w:r>
        <w:rPr>
          <w:rFonts w:ascii="Calibri" w:hAnsi="Calibri" w:cs="Calibri"/>
          <w:sz w:val="22"/>
          <w:szCs w:val="22"/>
        </w:rPr>
        <w:t>... strange bhai."</w:t>
      </w:r>
    </w:p>
    <w:p w14:paraId="1635255C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Faheem Bhai (serious):</w:t>
      </w:r>
    </w:p>
    <w:p w14:paraId="0FE705E1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"Strange </w:t>
      </w:r>
      <w:proofErr w:type="spellStart"/>
      <w:r>
        <w:rPr>
          <w:rFonts w:ascii="Calibri" w:hAnsi="Calibri" w:cs="Calibri"/>
          <w:sz w:val="22"/>
          <w:szCs w:val="22"/>
        </w:rPr>
        <w:t>anipinchadam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manchi</w:t>
      </w:r>
      <w:proofErr w:type="spellEnd"/>
      <w:r>
        <w:rPr>
          <w:rFonts w:ascii="Calibri" w:hAnsi="Calibri" w:cs="Calibri"/>
          <w:sz w:val="22"/>
          <w:szCs w:val="22"/>
        </w:rPr>
        <w:t xml:space="preserve"> sign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ante </w:t>
      </w:r>
      <w:proofErr w:type="spellStart"/>
      <w:r>
        <w:rPr>
          <w:rFonts w:ascii="Calibri" w:hAnsi="Calibri" w:cs="Calibri"/>
          <w:sz w:val="22"/>
          <w:szCs w:val="22"/>
        </w:rPr>
        <w:t>nuvvu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inka</w:t>
      </w:r>
      <w:proofErr w:type="spellEnd"/>
      <w:r>
        <w:rPr>
          <w:rFonts w:ascii="Calibri" w:hAnsi="Calibri" w:cs="Calibri"/>
          <w:sz w:val="22"/>
          <w:szCs w:val="22"/>
        </w:rPr>
        <w:t xml:space="preserve"> game lo deep </w:t>
      </w:r>
      <w:proofErr w:type="spellStart"/>
      <w:r>
        <w:rPr>
          <w:rFonts w:ascii="Calibri" w:hAnsi="Calibri" w:cs="Calibri"/>
          <w:sz w:val="22"/>
          <w:szCs w:val="22"/>
        </w:rPr>
        <w:t>ledu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</w:rPr>
        <w:t>Kaani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padipothav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2CD938D8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(Faheem hands over a small packet in a book. Arjun hesitates but takes it.)</w:t>
      </w:r>
    </w:p>
    <w:p w14:paraId="2466817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🎵</w:t>
      </w:r>
      <w:r>
        <w:rPr>
          <w:rFonts w:ascii="Segoe UI Emoji" w:hAnsi="Segoe UI Emoji" w:cs="Gautami"/>
          <w:sz w:val="22"/>
          <w:szCs w:val="22"/>
          <w:cs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(Background score – slow, tense beat)</w:t>
      </w:r>
    </w:p>
    <w:p w14:paraId="0B81D1FB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0E61478E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3 – HOSTEL ROOM – NIGHT</w:t>
      </w:r>
    </w:p>
    <w:p w14:paraId="4502BCF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lastRenderedPageBreak/>
        <w:t>(Ravi enters. Arjun quickly hides the packet in his bag.)</w:t>
      </w:r>
    </w:p>
    <w:p w14:paraId="15195523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Ravi:</w:t>
      </w:r>
    </w:p>
    <w:p w14:paraId="07E3D2AB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"Ra </w:t>
      </w:r>
      <w:proofErr w:type="spellStart"/>
      <w:r>
        <w:rPr>
          <w:rFonts w:ascii="Calibri" w:hAnsi="Calibri" w:cs="Calibri"/>
          <w:sz w:val="22"/>
          <w:szCs w:val="22"/>
        </w:rPr>
        <w:t>baadha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manushula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mukham</w:t>
      </w:r>
      <w:proofErr w:type="spellEnd"/>
      <w:r>
        <w:rPr>
          <w:rFonts w:ascii="Calibri" w:hAnsi="Calibri" w:cs="Calibri"/>
          <w:sz w:val="22"/>
          <w:szCs w:val="22"/>
        </w:rPr>
        <w:t xml:space="preserve"> petti </w:t>
      </w:r>
      <w:proofErr w:type="spellStart"/>
      <w:r>
        <w:rPr>
          <w:rFonts w:ascii="Calibri" w:hAnsi="Calibri" w:cs="Calibri"/>
          <w:sz w:val="22"/>
          <w:szCs w:val="22"/>
        </w:rPr>
        <w:t>padukunnav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enti</w:t>
      </w:r>
      <w:proofErr w:type="spellEnd"/>
      <w:r>
        <w:rPr>
          <w:rFonts w:ascii="Calibri" w:hAnsi="Calibri" w:cs="Calibri"/>
          <w:sz w:val="22"/>
          <w:szCs w:val="22"/>
        </w:rPr>
        <w:t xml:space="preserve">? Placement preparation </w:t>
      </w:r>
      <w:proofErr w:type="spellStart"/>
      <w:r>
        <w:rPr>
          <w:rFonts w:ascii="Calibri" w:hAnsi="Calibri" w:cs="Calibri"/>
          <w:sz w:val="22"/>
          <w:szCs w:val="22"/>
        </w:rPr>
        <w:t>enti</w:t>
      </w:r>
      <w:proofErr w:type="spellEnd"/>
      <w:r>
        <w:rPr>
          <w:rFonts w:ascii="Calibri" w:hAnsi="Calibri" w:cs="Calibri"/>
          <w:sz w:val="22"/>
          <w:szCs w:val="22"/>
        </w:rPr>
        <w:t>?"</w:t>
      </w:r>
    </w:p>
    <w:p w14:paraId="4A15B16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Arjun:</w:t>
      </w:r>
    </w:p>
    <w:p w14:paraId="3D42A61D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"Hmmm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chusthunnanu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tired ga </w:t>
      </w:r>
      <w:proofErr w:type="spellStart"/>
      <w:r>
        <w:rPr>
          <w:rFonts w:ascii="Calibri" w:hAnsi="Calibri" w:cs="Calibri"/>
          <w:sz w:val="22"/>
          <w:szCs w:val="22"/>
        </w:rPr>
        <w:t>undi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40EB7223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Ravi (light tone):</w:t>
      </w:r>
    </w:p>
    <w:p w14:paraId="23868D1F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"Bro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nee eyes lo sleep </w:t>
      </w:r>
      <w:proofErr w:type="spellStart"/>
      <w:r>
        <w:rPr>
          <w:rFonts w:ascii="Calibri" w:hAnsi="Calibri" w:cs="Calibri"/>
          <w:sz w:val="22"/>
          <w:szCs w:val="22"/>
        </w:rPr>
        <w:t>ledu</w:t>
      </w:r>
      <w:proofErr w:type="spellEnd"/>
      <w:r>
        <w:rPr>
          <w:rFonts w:ascii="Calibri" w:hAnsi="Calibri" w:cs="Calibri"/>
          <w:sz w:val="22"/>
          <w:szCs w:val="22"/>
        </w:rPr>
        <w:t xml:space="preserve">, nee heart lo peace </w:t>
      </w:r>
      <w:proofErr w:type="spellStart"/>
      <w:r>
        <w:rPr>
          <w:rFonts w:ascii="Calibri" w:hAnsi="Calibri" w:cs="Calibri"/>
          <w:sz w:val="22"/>
          <w:szCs w:val="22"/>
        </w:rPr>
        <w:t>ledu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</w:rPr>
        <w:t>Nuv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em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chepthunnav</w:t>
      </w:r>
      <w:proofErr w:type="spellEnd"/>
      <w:r>
        <w:rPr>
          <w:rFonts w:ascii="Calibri" w:hAnsi="Calibri" w:cs="Calibri"/>
          <w:sz w:val="22"/>
          <w:szCs w:val="22"/>
        </w:rPr>
        <w:t>?"</w:t>
      </w:r>
    </w:p>
    <w:p w14:paraId="7BE0A105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Arjun:</w:t>
      </w:r>
    </w:p>
    <w:p w14:paraId="738E36F2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"Life lo </w:t>
      </w:r>
      <w:proofErr w:type="spellStart"/>
      <w:r>
        <w:rPr>
          <w:rFonts w:ascii="Calibri" w:hAnsi="Calibri" w:cs="Calibri"/>
          <w:sz w:val="22"/>
          <w:szCs w:val="22"/>
        </w:rPr>
        <w:t>konni</w:t>
      </w:r>
      <w:proofErr w:type="spellEnd"/>
      <w:r>
        <w:rPr>
          <w:rFonts w:ascii="Calibri" w:hAnsi="Calibri" w:cs="Calibri"/>
          <w:sz w:val="22"/>
          <w:szCs w:val="22"/>
        </w:rPr>
        <w:t xml:space="preserve"> questions ki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solutions google lo </w:t>
      </w:r>
      <w:proofErr w:type="spellStart"/>
      <w:r>
        <w:rPr>
          <w:rFonts w:ascii="Calibri" w:hAnsi="Calibri" w:cs="Calibri"/>
          <w:sz w:val="22"/>
          <w:szCs w:val="22"/>
        </w:rPr>
        <w:t>raadhu</w:t>
      </w:r>
      <w:proofErr w:type="spellEnd"/>
      <w:r>
        <w:rPr>
          <w:rFonts w:ascii="Calibri" w:hAnsi="Calibri" w:cs="Calibri"/>
          <w:sz w:val="22"/>
          <w:szCs w:val="22"/>
        </w:rPr>
        <w:t xml:space="preserve"> Ravi."</w:t>
      </w:r>
    </w:p>
    <w:p w14:paraId="31DEE51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(Ravi stares. Something is off.)</w:t>
      </w:r>
    </w:p>
    <w:p w14:paraId="4F08657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1029A7EE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4 – ARJUN’S ROOM – VIDEO CALL WITH MOTHER</w:t>
      </w:r>
    </w:p>
    <w:p w14:paraId="291C083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(Arjun's mother appears. Background - pooja </w:t>
      </w:r>
      <w:proofErr w:type="spellStart"/>
      <w:r>
        <w:rPr>
          <w:rFonts w:ascii="Calibri" w:hAnsi="Calibri" w:cs="Calibri"/>
          <w:sz w:val="22"/>
          <w:szCs w:val="22"/>
        </w:rPr>
        <w:t>mandiram</w:t>
      </w:r>
      <w:proofErr w:type="spellEnd"/>
      <w:r>
        <w:rPr>
          <w:rFonts w:ascii="Calibri" w:hAnsi="Calibri" w:cs="Calibri"/>
          <w:sz w:val="22"/>
          <w:szCs w:val="22"/>
        </w:rPr>
        <w:t>. Her tone sweet but blind.)</w:t>
      </w:r>
    </w:p>
    <w:p w14:paraId="3372F227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Mother:</w:t>
      </w:r>
    </w:p>
    <w:p w14:paraId="5BC09E67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"Babu, </w:t>
      </w:r>
      <w:proofErr w:type="spellStart"/>
      <w:r>
        <w:rPr>
          <w:rFonts w:ascii="Calibri" w:hAnsi="Calibri" w:cs="Calibri"/>
          <w:sz w:val="22"/>
          <w:szCs w:val="22"/>
        </w:rPr>
        <w:t>ela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vunnav</w:t>
      </w:r>
      <w:proofErr w:type="spellEnd"/>
      <w:r>
        <w:rPr>
          <w:rFonts w:ascii="Calibri" w:hAnsi="Calibri" w:cs="Calibri"/>
          <w:sz w:val="22"/>
          <w:szCs w:val="22"/>
        </w:rPr>
        <w:t xml:space="preserve">? Lunch </w:t>
      </w:r>
      <w:proofErr w:type="spellStart"/>
      <w:r>
        <w:rPr>
          <w:rFonts w:ascii="Calibri" w:hAnsi="Calibri" w:cs="Calibri"/>
          <w:sz w:val="22"/>
          <w:szCs w:val="22"/>
        </w:rPr>
        <w:t>tinnava</w:t>
      </w:r>
      <w:proofErr w:type="spellEnd"/>
      <w:r>
        <w:rPr>
          <w:rFonts w:ascii="Calibri" w:hAnsi="Calibri" w:cs="Calibri"/>
          <w:sz w:val="22"/>
          <w:szCs w:val="22"/>
        </w:rPr>
        <w:t>?</w:t>
      </w:r>
    </w:p>
    <w:p w14:paraId="0789C644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Nuvvu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chaduvullo</w:t>
      </w:r>
      <w:proofErr w:type="spellEnd"/>
      <w:r>
        <w:rPr>
          <w:rFonts w:ascii="Calibri" w:hAnsi="Calibri" w:cs="Calibri"/>
          <w:sz w:val="22"/>
          <w:szCs w:val="22"/>
        </w:rPr>
        <w:t xml:space="preserve"> busy ani </w:t>
      </w:r>
      <w:proofErr w:type="spellStart"/>
      <w:r>
        <w:rPr>
          <w:rFonts w:ascii="Calibri" w:hAnsi="Calibri" w:cs="Calibri"/>
          <w:sz w:val="22"/>
          <w:szCs w:val="22"/>
        </w:rPr>
        <w:t>telusu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</w:rPr>
        <w:t>Nuvvu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chinnappatinunchi</w:t>
      </w:r>
      <w:proofErr w:type="spellEnd"/>
      <w:r>
        <w:rPr>
          <w:rFonts w:ascii="Calibri" w:hAnsi="Calibri" w:cs="Calibri"/>
          <w:sz w:val="22"/>
          <w:szCs w:val="22"/>
        </w:rPr>
        <w:t xml:space="preserve"> disciplined boy </w:t>
      </w:r>
      <w:proofErr w:type="spellStart"/>
      <w:r>
        <w:rPr>
          <w:rFonts w:ascii="Calibri" w:hAnsi="Calibri" w:cs="Calibri"/>
          <w:sz w:val="22"/>
          <w:szCs w:val="22"/>
        </w:rPr>
        <w:t>kadha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4B87C0F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Arjun (smiling painfully):</w:t>
      </w:r>
    </w:p>
    <w:p w14:paraId="3201DE21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Bagane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unna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amma</w:t>
      </w:r>
      <w:proofErr w:type="spellEnd"/>
      <w:r>
        <w:rPr>
          <w:rFonts w:ascii="Calibri" w:hAnsi="Calibri" w:cs="Calibri"/>
          <w:sz w:val="22"/>
          <w:szCs w:val="22"/>
        </w:rPr>
        <w:t xml:space="preserve">. Exams ki prepare </w:t>
      </w:r>
      <w:proofErr w:type="spellStart"/>
      <w:r>
        <w:rPr>
          <w:rFonts w:ascii="Calibri" w:hAnsi="Calibri" w:cs="Calibri"/>
          <w:sz w:val="22"/>
          <w:szCs w:val="22"/>
        </w:rPr>
        <w:t>avtunna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0CB36624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Mother (proud):</w:t>
      </w:r>
    </w:p>
    <w:p w14:paraId="596237DC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Nuvvu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naa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deggara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cheppinattu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cheste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eppatiki</w:t>
      </w:r>
      <w:proofErr w:type="spellEnd"/>
      <w:r>
        <w:rPr>
          <w:rFonts w:ascii="Calibri" w:hAnsi="Calibri" w:cs="Calibri"/>
          <w:sz w:val="22"/>
          <w:szCs w:val="22"/>
        </w:rPr>
        <w:t xml:space="preserve"> proud feel </w:t>
      </w:r>
      <w:proofErr w:type="spellStart"/>
      <w:r>
        <w:rPr>
          <w:rFonts w:ascii="Calibri" w:hAnsi="Calibri" w:cs="Calibri"/>
          <w:sz w:val="22"/>
          <w:szCs w:val="22"/>
        </w:rPr>
        <w:t>avutanu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2805E963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(Arjun cuts call. Slowly tears drop.)</w:t>
      </w:r>
    </w:p>
    <w:p w14:paraId="05D7351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2C1D4B37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5 – PRINCIPAL’S OFFICE – DAY</w:t>
      </w:r>
    </w:p>
    <w:p w14:paraId="7ADB40D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(Principal Sharma stands at the window, looking at students walking by.)</w:t>
      </w:r>
    </w:p>
    <w:p w14:paraId="48544DDA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Principal (muttering):</w:t>
      </w:r>
    </w:p>
    <w:p w14:paraId="653B8FDE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"Arjun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something about that boy changed.</w:t>
      </w:r>
    </w:p>
    <w:p w14:paraId="390B122A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proofErr w:type="spellStart"/>
      <w:r>
        <w:rPr>
          <w:rFonts w:ascii="Calibri" w:hAnsi="Calibri" w:cs="Calibri"/>
          <w:sz w:val="22"/>
          <w:szCs w:val="22"/>
        </w:rPr>
        <w:t>Naku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cheppani</w:t>
      </w:r>
      <w:proofErr w:type="spellEnd"/>
      <w:r>
        <w:rPr>
          <w:rFonts w:ascii="Calibri" w:hAnsi="Calibri" w:cs="Calibri"/>
          <w:sz w:val="22"/>
          <w:szCs w:val="22"/>
        </w:rPr>
        <w:t xml:space="preserve"> truth </w:t>
      </w:r>
      <w:proofErr w:type="spellStart"/>
      <w:r>
        <w:rPr>
          <w:rFonts w:ascii="Calibri" w:hAnsi="Calibri" w:cs="Calibri"/>
          <w:sz w:val="22"/>
          <w:szCs w:val="22"/>
        </w:rPr>
        <w:t>vuntundi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atani</w:t>
      </w:r>
      <w:proofErr w:type="spellEnd"/>
      <w:r>
        <w:rPr>
          <w:rFonts w:ascii="Calibri" w:hAnsi="Calibri" w:cs="Calibri"/>
          <w:sz w:val="22"/>
          <w:szCs w:val="22"/>
        </w:rPr>
        <w:t xml:space="preserve"> eyes lo."</w:t>
      </w:r>
    </w:p>
    <w:p w14:paraId="78C498EA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292B4A0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6 – FINAL SHOT – NIGHT OUTSIDE HOSTEL</w:t>
      </w:r>
    </w:p>
    <w:p w14:paraId="7CC40D03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(Camera shows Arjun standing near a dim streetlight. He slowly opens his bag, looks at the packet.)</w:t>
      </w:r>
    </w:p>
    <w:p w14:paraId="083432D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🎧</w:t>
      </w:r>
      <w:r>
        <w:rPr>
          <w:rFonts w:ascii="Segoe UI Emoji" w:hAnsi="Segoe UI Emoji" w:cs="Gautami"/>
          <w:sz w:val="22"/>
          <w:szCs w:val="22"/>
          <w:cs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Voiceover (Arjun):</w:t>
      </w:r>
    </w:p>
    <w:p w14:paraId="558E1FD1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ee</w:t>
      </w:r>
      <w:proofErr w:type="spellEnd"/>
      <w:r>
        <w:rPr>
          <w:rFonts w:ascii="Calibri" w:hAnsi="Calibri" w:cs="Calibri"/>
          <w:sz w:val="22"/>
          <w:szCs w:val="22"/>
        </w:rPr>
        <w:t xml:space="preserve"> path start </w:t>
      </w:r>
      <w:proofErr w:type="spellStart"/>
      <w:r>
        <w:rPr>
          <w:rFonts w:ascii="Calibri" w:hAnsi="Calibri" w:cs="Calibri"/>
          <w:sz w:val="22"/>
          <w:szCs w:val="22"/>
        </w:rPr>
        <w:t>cheyyaleni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vadini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kani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ippudu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tirigi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velladaniki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dooralu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kattadam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modalu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ayindi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48676EF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🎵</w:t>
      </w:r>
      <w:r>
        <w:rPr>
          <w:rFonts w:ascii="Calibri" w:hAnsi="Calibri" w:cs="Calibri"/>
          <w:sz w:val="22"/>
          <w:szCs w:val="22"/>
        </w:rPr>
        <w:t xml:space="preserve"> (Slow emotional BGM fades out)</w:t>
      </w:r>
    </w:p>
    <w:p w14:paraId="4319C67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TEXT ON SCREEN:</w:t>
      </w:r>
    </w:p>
    <w:p w14:paraId="4EE0767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Gautami"/>
          <w:b/>
          <w:bCs/>
          <w:sz w:val="22"/>
          <w:szCs w:val="22"/>
          <w:cs/>
        </w:rPr>
        <w:t>“</w:t>
      </w:r>
      <w:r>
        <w:rPr>
          <w:rFonts w:ascii="Calibri" w:hAnsi="Calibri" w:cs="Calibri"/>
          <w:b/>
          <w:bCs/>
          <w:sz w:val="22"/>
          <w:szCs w:val="22"/>
        </w:rPr>
        <w:t xml:space="preserve">Episode 1 </w:t>
      </w:r>
      <w:r>
        <w:rPr>
          <w:rFonts w:ascii="Calibri" w:hAnsi="Calibri" w:cs="Gautami"/>
          <w:b/>
          <w:bCs/>
          <w:sz w:val="22"/>
          <w:szCs w:val="22"/>
          <w:cs/>
        </w:rPr>
        <w:t xml:space="preserve">– </w:t>
      </w:r>
      <w:r>
        <w:rPr>
          <w:rFonts w:ascii="Nirmala UI" w:hAnsi="Nirmala UI" w:cs="Nirmala UI"/>
          <w:b/>
          <w:bCs/>
          <w:sz w:val="22"/>
          <w:szCs w:val="22"/>
          <w:cs/>
        </w:rPr>
        <w:t>ముగిసింది</w:t>
      </w:r>
      <w:r>
        <w:rPr>
          <w:rFonts w:ascii="Calibri" w:hAnsi="Calibri" w:cs="Gautami"/>
          <w:b/>
          <w:bCs/>
          <w:sz w:val="22"/>
          <w:szCs w:val="22"/>
          <w:cs/>
        </w:rPr>
        <w:t>”</w:t>
      </w:r>
    </w:p>
    <w:p w14:paraId="142C760A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Next: Episode 2 </w:t>
      </w:r>
      <w:r>
        <w:rPr>
          <w:rFonts w:ascii="Calibri" w:hAnsi="Calibri" w:cs="Gautami"/>
          <w:b/>
          <w:bCs/>
          <w:sz w:val="22"/>
          <w:szCs w:val="22"/>
          <w:cs/>
        </w:rPr>
        <w:t xml:space="preserve">– </w:t>
      </w:r>
      <w:r>
        <w:rPr>
          <w:rFonts w:ascii="Nirmala UI" w:hAnsi="Nirmala UI" w:cs="Nirmala UI"/>
          <w:b/>
          <w:bCs/>
          <w:sz w:val="22"/>
          <w:szCs w:val="22"/>
          <w:cs/>
        </w:rPr>
        <w:t>ఒప్పుకోవడం</w:t>
      </w:r>
      <w:r>
        <w:rPr>
          <w:rFonts w:ascii="Calibri" w:hAnsi="Calibri" w:cs="Calibri"/>
          <w:b/>
          <w:bCs/>
          <w:sz w:val="22"/>
          <w:szCs w:val="22"/>
        </w:rPr>
        <w:t xml:space="preserve"> (The Deal)</w:t>
      </w:r>
    </w:p>
    <w:p w14:paraId="6D438C53" w14:textId="43C77F29" w:rsidR="00A9204E" w:rsidRDefault="00A9204E"/>
    <w:p w14:paraId="57660FAD" w14:textId="01743A24" w:rsidR="00742FB5" w:rsidRDefault="00742FB5"/>
    <w:p w14:paraId="62E725D5" w14:textId="58A34368" w:rsidR="00742FB5" w:rsidRDefault="00742FB5"/>
    <w:p w14:paraId="71625196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🎬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Title:</w:t>
      </w: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>
        <w:rPr>
          <w:rFonts w:ascii="Calibri" w:hAnsi="Calibri" w:cs="Calibri"/>
          <w:b/>
          <w:bCs/>
          <w:sz w:val="36"/>
          <w:szCs w:val="36"/>
        </w:rPr>
        <w:t>B.Tech</w:t>
      </w:r>
      <w:proofErr w:type="spellEnd"/>
      <w:r>
        <w:rPr>
          <w:rFonts w:ascii="Calibri" w:hAnsi="Calibri" w:cs="Calibri"/>
          <w:b/>
          <w:bCs/>
          <w:sz w:val="36"/>
          <w:szCs w:val="36"/>
        </w:rPr>
        <w:t xml:space="preserve"> but Broken</w:t>
      </w:r>
    </w:p>
    <w:p w14:paraId="63E0D0C4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  <w:lang w:val="en-IN"/>
        </w:rPr>
        <w:t xml:space="preserve">Episode 2: </w:t>
      </w:r>
      <w:r>
        <w:rPr>
          <w:rFonts w:ascii="Calibri" w:hAnsi="Calibri" w:cs="Gautami"/>
          <w:sz w:val="22"/>
          <w:szCs w:val="22"/>
          <w:cs/>
        </w:rPr>
        <w:t>“</w:t>
      </w:r>
      <w:r>
        <w:rPr>
          <w:rFonts w:ascii="Nirmala UI" w:hAnsi="Nirmala UI" w:cs="Nirmala UI"/>
          <w:sz w:val="22"/>
          <w:szCs w:val="22"/>
          <w:cs/>
        </w:rPr>
        <w:t>ఒప్పుకోవడం</w:t>
      </w:r>
      <w:r>
        <w:rPr>
          <w:rFonts w:ascii="Calibri" w:hAnsi="Calibri" w:cs="Gautami"/>
          <w:sz w:val="22"/>
          <w:szCs w:val="22"/>
          <w:cs/>
        </w:rPr>
        <w:t>”</w:t>
      </w:r>
      <w:r>
        <w:rPr>
          <w:rFonts w:ascii="Calibri" w:hAnsi="Calibri" w:cs="Calibri"/>
          <w:sz w:val="22"/>
          <w:szCs w:val="22"/>
        </w:rPr>
        <w:t xml:space="preserve"> (The Deal)</w:t>
      </w:r>
    </w:p>
    <w:p w14:paraId="42B5D0FC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Theme:</w:t>
      </w:r>
      <w:r>
        <w:rPr>
          <w:rFonts w:ascii="Calibri" w:hAnsi="Calibri" w:cs="Calibri"/>
          <w:sz w:val="22"/>
          <w:szCs w:val="22"/>
        </w:rPr>
        <w:t xml:space="preserve"> Arjun takes a deeper step into the trap</w:t>
      </w:r>
    </w:p>
    <w:p w14:paraId="541F2EF5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Duration:</w:t>
      </w:r>
      <w:r>
        <w:rPr>
          <w:rFonts w:ascii="Calibri" w:hAnsi="Calibri" w:cs="Calibri"/>
          <w:sz w:val="22"/>
          <w:szCs w:val="22"/>
        </w:rPr>
        <w:t xml:space="preserve"> 10</w:t>
      </w:r>
      <w:r>
        <w:rPr>
          <w:rFonts w:ascii="Calibri" w:hAnsi="Calibri" w:cs="Gautami" w:hint="cs"/>
          <w:sz w:val="22"/>
          <w:szCs w:val="22"/>
          <w:cs/>
        </w:rPr>
        <w:t>–</w:t>
      </w:r>
      <w:r>
        <w:rPr>
          <w:rFonts w:ascii="Calibri" w:hAnsi="Calibri" w:cs="Calibri"/>
          <w:sz w:val="22"/>
          <w:szCs w:val="22"/>
        </w:rPr>
        <w:t>12 mins</w:t>
      </w:r>
    </w:p>
    <w:p w14:paraId="4B595DEC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Tone:</w:t>
      </w:r>
      <w:r>
        <w:rPr>
          <w:rFonts w:ascii="Calibri" w:hAnsi="Calibri" w:cs="Calibri"/>
          <w:sz w:val="22"/>
          <w:szCs w:val="22"/>
        </w:rPr>
        <w:t xml:space="preserve"> Suspenseful, emotional, tight</w:t>
      </w:r>
    </w:p>
    <w:p w14:paraId="3E74F64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281A0ACB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1 – HOSTEL ROOM – EARLY MORNING</w:t>
      </w:r>
    </w:p>
    <w:p w14:paraId="0A1CDC46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(Arjun wakes up to a buzzing phone. Message from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Faheem Bhai</w:t>
      </w:r>
      <w:r>
        <w:rPr>
          <w:rFonts w:ascii="Calibri" w:hAnsi="Calibri" w:cs="Calibri"/>
          <w:sz w:val="22"/>
          <w:szCs w:val="22"/>
        </w:rPr>
        <w:t>)</w:t>
      </w:r>
    </w:p>
    <w:p w14:paraId="103B2AB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Text Message:</w:t>
      </w:r>
    </w:p>
    <w:p w14:paraId="48E1AA28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Gautami" w:hint="cs"/>
          <w:sz w:val="22"/>
          <w:szCs w:val="22"/>
          <w:cs/>
        </w:rPr>
        <w:t>“</w:t>
      </w:r>
      <w:r>
        <w:rPr>
          <w:rFonts w:ascii="Calibri" w:hAnsi="Calibri" w:cs="Calibri"/>
          <w:sz w:val="22"/>
          <w:szCs w:val="22"/>
        </w:rPr>
        <w:t xml:space="preserve">One more drop. Urgent. </w:t>
      </w:r>
      <w:r>
        <w:rPr>
          <w:rFonts w:ascii="Calibri" w:hAnsi="Calibri" w:cs="Calibri" w:hint="cs"/>
          <w:sz w:val="22"/>
          <w:szCs w:val="22"/>
        </w:rPr>
        <w:t>₹</w:t>
      </w:r>
      <w:r>
        <w:rPr>
          <w:rFonts w:ascii="Calibri" w:hAnsi="Calibri" w:cs="Calibri"/>
          <w:sz w:val="22"/>
          <w:szCs w:val="22"/>
        </w:rPr>
        <w:t>2000 commission.</w:t>
      </w:r>
      <w:r>
        <w:rPr>
          <w:rFonts w:ascii="Calibri" w:hAnsi="Calibri" w:cs="Gautami" w:hint="cs"/>
          <w:sz w:val="22"/>
          <w:szCs w:val="22"/>
          <w:cs/>
        </w:rPr>
        <w:t>”</w:t>
      </w:r>
    </w:p>
    <w:p w14:paraId="1449A2EA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Location:</w:t>
      </w:r>
      <w:r>
        <w:rPr>
          <w:rFonts w:ascii="Calibri" w:hAnsi="Calibri" w:cs="Calibri"/>
          <w:sz w:val="22"/>
          <w:szCs w:val="22"/>
        </w:rPr>
        <w:t xml:space="preserve"> College Library backside.</w:t>
      </w:r>
    </w:p>
    <w:p w14:paraId="67FBB17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Arjun (internal voice):</w:t>
      </w:r>
    </w:p>
    <w:p w14:paraId="3DD30C00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Idhi</w:t>
      </w:r>
      <w:proofErr w:type="spellEnd"/>
      <w:r>
        <w:rPr>
          <w:rFonts w:ascii="Calibri" w:hAnsi="Calibri" w:cs="Calibri"/>
          <w:sz w:val="22"/>
          <w:szCs w:val="22"/>
        </w:rPr>
        <w:t xml:space="preserve"> last time. </w:t>
      </w:r>
      <w:proofErr w:type="spellStart"/>
      <w:r>
        <w:rPr>
          <w:rFonts w:ascii="Calibri" w:hAnsi="Calibri" w:cs="Calibri"/>
          <w:sz w:val="22"/>
          <w:szCs w:val="22"/>
        </w:rPr>
        <w:t>Tarvatha</w:t>
      </w:r>
      <w:proofErr w:type="spellEnd"/>
      <w:r>
        <w:rPr>
          <w:rFonts w:ascii="Calibri" w:hAnsi="Calibri" w:cs="Calibri"/>
          <w:sz w:val="22"/>
          <w:szCs w:val="22"/>
        </w:rPr>
        <w:t xml:space="preserve"> quit </w:t>
      </w:r>
      <w:proofErr w:type="spellStart"/>
      <w:r>
        <w:rPr>
          <w:rFonts w:ascii="Calibri" w:hAnsi="Calibri" w:cs="Calibri"/>
          <w:sz w:val="22"/>
          <w:szCs w:val="22"/>
        </w:rPr>
        <w:t>chestha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</w:rPr>
        <w:t>Ee</w:t>
      </w:r>
      <w:proofErr w:type="spellEnd"/>
      <w:r>
        <w:rPr>
          <w:rFonts w:ascii="Calibri" w:hAnsi="Calibri" w:cs="Calibri"/>
          <w:sz w:val="22"/>
          <w:szCs w:val="22"/>
        </w:rPr>
        <w:t xml:space="preserve"> sari </w:t>
      </w:r>
      <w:proofErr w:type="spellStart"/>
      <w:r>
        <w:rPr>
          <w:rFonts w:ascii="Calibri" w:hAnsi="Calibri" w:cs="Calibri"/>
          <w:sz w:val="22"/>
          <w:szCs w:val="22"/>
        </w:rPr>
        <w:t>kuda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kadupu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kosam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kaani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evaro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marchipotunna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64802E9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24877753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2 – LIBRARY BACKSIDE – DAY</w:t>
      </w:r>
    </w:p>
    <w:p w14:paraId="7BF96E4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(Faheem is waiting near a parked car. 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n-IN"/>
        </w:rPr>
        <w:t>Siddhu</w:t>
      </w:r>
      <w:proofErr w:type="spellEnd"/>
      <w:r>
        <w:rPr>
          <w:rFonts w:ascii="Calibri" w:hAnsi="Calibri" w:cs="Calibri"/>
          <w:sz w:val="22"/>
          <w:szCs w:val="22"/>
        </w:rPr>
        <w:t xml:space="preserve"> stands next to him, completely high.)</w:t>
      </w:r>
    </w:p>
    <w:p w14:paraId="2B08DD2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Faheem Bhai:</w:t>
      </w:r>
    </w:p>
    <w:p w14:paraId="0E182983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"Package </w:t>
      </w:r>
      <w:proofErr w:type="spellStart"/>
      <w:r>
        <w:rPr>
          <w:rFonts w:ascii="Calibri" w:hAnsi="Calibri" w:cs="Calibri"/>
          <w:sz w:val="22"/>
          <w:szCs w:val="22"/>
        </w:rPr>
        <w:t>ni</w:t>
      </w:r>
      <w:proofErr w:type="spellEnd"/>
      <w:r>
        <w:rPr>
          <w:rFonts w:ascii="Calibri" w:hAnsi="Calibri" w:cs="Calibri"/>
          <w:sz w:val="22"/>
          <w:szCs w:val="22"/>
        </w:rPr>
        <w:t xml:space="preserve"> new guy ki </w:t>
      </w:r>
      <w:proofErr w:type="spellStart"/>
      <w:r>
        <w:rPr>
          <w:rFonts w:ascii="Calibri" w:hAnsi="Calibri" w:cs="Calibri"/>
          <w:sz w:val="22"/>
          <w:szCs w:val="22"/>
        </w:rPr>
        <w:t>ivvu</w:t>
      </w:r>
      <w:proofErr w:type="spellEnd"/>
      <w:r>
        <w:rPr>
          <w:rFonts w:ascii="Calibri" w:hAnsi="Calibri" w:cs="Calibri"/>
          <w:sz w:val="22"/>
          <w:szCs w:val="22"/>
        </w:rPr>
        <w:t xml:space="preserve">. Arjun, </w:t>
      </w:r>
      <w:proofErr w:type="spellStart"/>
      <w:r>
        <w:rPr>
          <w:rFonts w:ascii="Calibri" w:hAnsi="Calibri" w:cs="Calibri"/>
          <w:sz w:val="22"/>
          <w:szCs w:val="22"/>
        </w:rPr>
        <w:t>ee</w:t>
      </w:r>
      <w:proofErr w:type="spellEnd"/>
      <w:r>
        <w:rPr>
          <w:rFonts w:ascii="Calibri" w:hAnsi="Calibri" w:cs="Calibri"/>
          <w:sz w:val="22"/>
          <w:szCs w:val="22"/>
        </w:rPr>
        <w:t xml:space="preserve"> game lo first step nunchi fast learner </w:t>
      </w:r>
      <w:proofErr w:type="spellStart"/>
      <w:r>
        <w:rPr>
          <w:rFonts w:ascii="Calibri" w:hAnsi="Calibri" w:cs="Calibri"/>
          <w:sz w:val="22"/>
          <w:szCs w:val="22"/>
        </w:rPr>
        <w:t>ni</w:t>
      </w:r>
      <w:proofErr w:type="spellEnd"/>
      <w:r>
        <w:rPr>
          <w:rFonts w:ascii="Calibri" w:hAnsi="Calibri" w:cs="Calibri"/>
          <w:sz w:val="22"/>
          <w:szCs w:val="22"/>
        </w:rPr>
        <w:t>. Proud of you."</w:t>
      </w:r>
    </w:p>
    <w:p w14:paraId="4FFD36FE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Siddhu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(to Arjun, slurred):</w:t>
      </w:r>
    </w:p>
    <w:p w14:paraId="40339526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"Bro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just chill ra. Life full of thrill."</w:t>
      </w:r>
    </w:p>
    <w:p w14:paraId="15EDBBB5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Arjun (to Faheem, hesitant):</w:t>
      </w:r>
    </w:p>
    <w:p w14:paraId="5C46CD9E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"Bhai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last time </w:t>
      </w:r>
      <w:proofErr w:type="spellStart"/>
      <w:r>
        <w:rPr>
          <w:rFonts w:ascii="Calibri" w:hAnsi="Calibri" w:cs="Calibri"/>
          <w:sz w:val="22"/>
          <w:szCs w:val="22"/>
        </w:rPr>
        <w:t>anukunta</w:t>
      </w:r>
      <w:proofErr w:type="spellEnd"/>
      <w:r>
        <w:rPr>
          <w:rFonts w:ascii="Calibri" w:hAnsi="Calibri" w:cs="Calibri"/>
          <w:sz w:val="22"/>
          <w:szCs w:val="22"/>
        </w:rPr>
        <w:t>. I</w:t>
      </w:r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>m not comfortable."</w:t>
      </w:r>
    </w:p>
    <w:p w14:paraId="234B0F73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Faheem (tone changes, sharper):</w:t>
      </w:r>
    </w:p>
    <w:p w14:paraId="119C7B95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"Comfort and career </w:t>
      </w:r>
      <w:proofErr w:type="spellStart"/>
      <w:r>
        <w:rPr>
          <w:rFonts w:ascii="Calibri" w:hAnsi="Calibri" w:cs="Calibri"/>
          <w:sz w:val="22"/>
          <w:szCs w:val="22"/>
        </w:rPr>
        <w:t>rendu</w:t>
      </w:r>
      <w:proofErr w:type="spellEnd"/>
      <w:r>
        <w:rPr>
          <w:rFonts w:ascii="Calibri" w:hAnsi="Calibri" w:cs="Calibri"/>
          <w:sz w:val="22"/>
          <w:szCs w:val="22"/>
        </w:rPr>
        <w:t xml:space="preserve"> separate ra. </w:t>
      </w:r>
      <w:proofErr w:type="spellStart"/>
      <w:r>
        <w:rPr>
          <w:rFonts w:ascii="Calibri" w:hAnsi="Calibri" w:cs="Calibri"/>
          <w:sz w:val="22"/>
          <w:szCs w:val="22"/>
        </w:rPr>
        <w:t>Nuvvu</w:t>
      </w:r>
      <w:proofErr w:type="spellEnd"/>
      <w:r>
        <w:rPr>
          <w:rFonts w:ascii="Calibri" w:hAnsi="Calibri" w:cs="Calibri"/>
          <w:sz w:val="22"/>
          <w:szCs w:val="22"/>
        </w:rPr>
        <w:t xml:space="preserve"> topper </w:t>
      </w:r>
      <w:proofErr w:type="spellStart"/>
      <w:r>
        <w:rPr>
          <w:rFonts w:ascii="Calibri" w:hAnsi="Calibri" w:cs="Calibri"/>
          <w:sz w:val="22"/>
          <w:szCs w:val="22"/>
        </w:rPr>
        <w:t>kadha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prove it in life too."</w:t>
      </w:r>
    </w:p>
    <w:p w14:paraId="3B3DBD93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(Arjun remains silent. Accepts packet.)</w:t>
      </w:r>
    </w:p>
    <w:p w14:paraId="4A9E7DF4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🎵</w:t>
      </w:r>
      <w:r>
        <w:rPr>
          <w:rFonts w:ascii="Calibri" w:hAnsi="Calibri" w:cs="Calibri"/>
          <w:sz w:val="22"/>
          <w:szCs w:val="22"/>
        </w:rPr>
        <w:t xml:space="preserve"> (Dark tone BGM begins)</w:t>
      </w:r>
    </w:p>
    <w:p w14:paraId="3D52D368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2D85077C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3 – CAMPUS CANTEEN – AFTERNOON</w:t>
      </w:r>
    </w:p>
    <w:p w14:paraId="637CFD8E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Ravi</w:t>
      </w:r>
      <w:r>
        <w:rPr>
          <w:rFonts w:ascii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n-IN"/>
        </w:rPr>
        <w:t>Megha</w:t>
      </w:r>
      <w:proofErr w:type="spellEnd"/>
      <w:r>
        <w:rPr>
          <w:rFonts w:ascii="Calibri" w:hAnsi="Calibri" w:cs="Calibri"/>
          <w:sz w:val="22"/>
          <w:szCs w:val="22"/>
        </w:rPr>
        <w:t xml:space="preserve"> are sitting at a table.)</w:t>
      </w:r>
    </w:p>
    <w:p w14:paraId="4D1824C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Megha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(sipping coffee):</w:t>
      </w:r>
    </w:p>
    <w:p w14:paraId="32489BBF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"Sameer</w:t>
      </w:r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>s story still haunts me. One semester drug use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full life waste."</w:t>
      </w:r>
    </w:p>
    <w:p w14:paraId="268BCEF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Ravi (serious):</w:t>
      </w:r>
    </w:p>
    <w:p w14:paraId="5C8FDF1A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Meeku</w:t>
      </w:r>
      <w:proofErr w:type="spellEnd"/>
      <w:r>
        <w:rPr>
          <w:rFonts w:ascii="Calibri" w:hAnsi="Calibri" w:cs="Calibri"/>
          <w:sz w:val="22"/>
          <w:szCs w:val="22"/>
        </w:rPr>
        <w:t xml:space="preserve"> Arjun </w:t>
      </w:r>
      <w:proofErr w:type="spellStart"/>
      <w:r>
        <w:rPr>
          <w:rFonts w:ascii="Calibri" w:hAnsi="Calibri" w:cs="Calibri"/>
          <w:sz w:val="22"/>
          <w:szCs w:val="22"/>
        </w:rPr>
        <w:t>gurinchi</w:t>
      </w:r>
      <w:proofErr w:type="spellEnd"/>
      <w:r>
        <w:rPr>
          <w:rFonts w:ascii="Calibri" w:hAnsi="Calibri" w:cs="Calibri"/>
          <w:sz w:val="22"/>
          <w:szCs w:val="22"/>
        </w:rPr>
        <w:t xml:space="preserve"> doubt </w:t>
      </w:r>
      <w:proofErr w:type="spellStart"/>
      <w:r>
        <w:rPr>
          <w:rFonts w:ascii="Calibri" w:hAnsi="Calibri" w:cs="Calibri"/>
          <w:sz w:val="22"/>
          <w:szCs w:val="22"/>
        </w:rPr>
        <w:t>vastundaa</w:t>
      </w:r>
      <w:proofErr w:type="spellEnd"/>
      <w:r>
        <w:rPr>
          <w:rFonts w:ascii="Calibri" w:hAnsi="Calibri" w:cs="Calibri"/>
          <w:sz w:val="22"/>
          <w:szCs w:val="22"/>
        </w:rPr>
        <w:t>?"</w:t>
      </w:r>
    </w:p>
    <w:p w14:paraId="166ECE93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Megha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:</w:t>
      </w:r>
    </w:p>
    <w:p w14:paraId="33F7A6FC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"Something</w:t>
      </w:r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 xml:space="preserve">s off. Nee friend </w:t>
      </w:r>
      <w:proofErr w:type="spellStart"/>
      <w:r>
        <w:rPr>
          <w:rFonts w:ascii="Calibri" w:hAnsi="Calibri" w:cs="Calibri"/>
          <w:sz w:val="22"/>
          <w:szCs w:val="22"/>
        </w:rPr>
        <w:t>aina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nuv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evaraina</w:t>
      </w:r>
      <w:proofErr w:type="spellEnd"/>
      <w:r>
        <w:rPr>
          <w:rFonts w:ascii="Calibri" w:hAnsi="Calibri" w:cs="Calibri"/>
          <w:sz w:val="22"/>
          <w:szCs w:val="22"/>
        </w:rPr>
        <w:t xml:space="preserve"> notice </w:t>
      </w:r>
      <w:proofErr w:type="spellStart"/>
      <w:r>
        <w:rPr>
          <w:rFonts w:ascii="Calibri" w:hAnsi="Calibri" w:cs="Calibri"/>
          <w:sz w:val="22"/>
          <w:szCs w:val="22"/>
        </w:rPr>
        <w:t>chesava</w:t>
      </w:r>
      <w:proofErr w:type="spellEnd"/>
      <w:r>
        <w:rPr>
          <w:rFonts w:ascii="Calibri" w:hAnsi="Calibri" w:cs="Calibri"/>
          <w:sz w:val="22"/>
          <w:szCs w:val="22"/>
        </w:rPr>
        <w:t>?"</w:t>
      </w:r>
    </w:p>
    <w:p w14:paraId="3ECDD34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(Ravi goes silent. Flashback of Arjun hiding something.)</w:t>
      </w:r>
    </w:p>
    <w:p w14:paraId="792E7047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059643D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4 – CAMPUS GROUNDS – EVENING</w:t>
      </w:r>
    </w:p>
    <w:p w14:paraId="70B44B5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(Arjun passes the packet discreetly to a student. Both </w:t>
      </w:r>
      <w:proofErr w:type="gramStart"/>
      <w:r>
        <w:rPr>
          <w:rFonts w:ascii="Calibri" w:hAnsi="Calibri" w:cs="Calibri"/>
          <w:sz w:val="22"/>
          <w:szCs w:val="22"/>
        </w:rPr>
        <w:t>act</w:t>
      </w:r>
      <w:proofErr w:type="gramEnd"/>
      <w:r>
        <w:rPr>
          <w:rFonts w:ascii="Calibri" w:hAnsi="Calibri" w:cs="Calibri"/>
          <w:sz w:val="22"/>
          <w:szCs w:val="22"/>
        </w:rPr>
        <w:t xml:space="preserve"> casual. Principal Sharma watches from afar, suspicious.)</w:t>
      </w:r>
    </w:p>
    <w:p w14:paraId="4FBA4A93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🎧</w:t>
      </w:r>
      <w:r>
        <w:rPr>
          <w:rFonts w:ascii="Segoe UI Emoji" w:hAnsi="Segoe UI Emoji" w:cs="Gautami"/>
          <w:sz w:val="22"/>
          <w:szCs w:val="22"/>
          <w:cs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Principal’s inner voice:</w:t>
      </w:r>
    </w:p>
    <w:p w14:paraId="38CBD5D3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"Eyes calm </w:t>
      </w:r>
      <w:proofErr w:type="spellStart"/>
      <w:r>
        <w:rPr>
          <w:rFonts w:ascii="Calibri" w:hAnsi="Calibri" w:cs="Calibri"/>
          <w:sz w:val="22"/>
          <w:szCs w:val="22"/>
        </w:rPr>
        <w:t>unnai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kaani</w:t>
      </w:r>
      <w:proofErr w:type="spellEnd"/>
      <w:r>
        <w:rPr>
          <w:rFonts w:ascii="Calibri" w:hAnsi="Calibri" w:cs="Calibri"/>
          <w:sz w:val="22"/>
          <w:szCs w:val="22"/>
        </w:rPr>
        <w:t xml:space="preserve"> steps lo guilt </w:t>
      </w:r>
      <w:proofErr w:type="spellStart"/>
      <w:r>
        <w:rPr>
          <w:rFonts w:ascii="Calibri" w:hAnsi="Calibri" w:cs="Calibri"/>
          <w:sz w:val="22"/>
          <w:szCs w:val="22"/>
        </w:rPr>
        <w:t>vundhi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7ED6D31E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126E337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5 – HOSTEL NIGHT – ARJUN AND RAVI</w:t>
      </w:r>
    </w:p>
    <w:p w14:paraId="28B82E2C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(Ravi casually starts a conversation, testing him.)</w:t>
      </w:r>
    </w:p>
    <w:p w14:paraId="3CD029B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Ravi:</w:t>
      </w:r>
    </w:p>
    <w:p w14:paraId="18DC7818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"Library backside lo </w:t>
      </w:r>
      <w:proofErr w:type="spellStart"/>
      <w:r>
        <w:rPr>
          <w:rFonts w:ascii="Calibri" w:hAnsi="Calibri" w:cs="Calibri"/>
          <w:sz w:val="22"/>
          <w:szCs w:val="22"/>
        </w:rPr>
        <w:t>enti</w:t>
      </w:r>
      <w:proofErr w:type="spellEnd"/>
      <w:r>
        <w:rPr>
          <w:rFonts w:ascii="Calibri" w:hAnsi="Calibri" w:cs="Calibri"/>
          <w:sz w:val="22"/>
          <w:szCs w:val="22"/>
        </w:rPr>
        <w:t xml:space="preserve"> deal ra? </w:t>
      </w:r>
      <w:proofErr w:type="spellStart"/>
      <w:r>
        <w:rPr>
          <w:rFonts w:ascii="Calibri" w:hAnsi="Calibri" w:cs="Calibri"/>
          <w:sz w:val="22"/>
          <w:szCs w:val="22"/>
        </w:rPr>
        <w:t>Chusthunnanu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idi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nuvvu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kaadani</w:t>
      </w:r>
      <w:proofErr w:type="spellEnd"/>
      <w:r>
        <w:rPr>
          <w:rFonts w:ascii="Calibri" w:hAnsi="Calibri" w:cs="Calibri"/>
          <w:sz w:val="22"/>
          <w:szCs w:val="22"/>
        </w:rPr>
        <w:t xml:space="preserve"> feel </w:t>
      </w:r>
      <w:proofErr w:type="spellStart"/>
      <w:r>
        <w:rPr>
          <w:rFonts w:ascii="Calibri" w:hAnsi="Calibri" w:cs="Calibri"/>
          <w:sz w:val="22"/>
          <w:szCs w:val="22"/>
        </w:rPr>
        <w:t>avthondi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5CF7EFC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Arjun (pretending to be cool):</w:t>
      </w:r>
    </w:p>
    <w:p w14:paraId="2EB7AFCB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"Abba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spying start </w:t>
      </w:r>
      <w:proofErr w:type="spellStart"/>
      <w:r>
        <w:rPr>
          <w:rFonts w:ascii="Calibri" w:hAnsi="Calibri" w:cs="Calibri"/>
          <w:sz w:val="22"/>
          <w:szCs w:val="22"/>
        </w:rPr>
        <w:t>chesthunnava</w:t>
      </w:r>
      <w:proofErr w:type="spellEnd"/>
      <w:r>
        <w:rPr>
          <w:rFonts w:ascii="Calibri" w:hAnsi="Calibri" w:cs="Calibri"/>
          <w:sz w:val="22"/>
          <w:szCs w:val="22"/>
        </w:rPr>
        <w:t>? Just some tech stuff."</w:t>
      </w:r>
    </w:p>
    <w:p w14:paraId="57DFBF2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Ravi (directly):</w:t>
      </w:r>
    </w:p>
    <w:p w14:paraId="3DB65002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"Arjun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nee </w:t>
      </w:r>
      <w:proofErr w:type="spellStart"/>
      <w:r>
        <w:rPr>
          <w:rFonts w:ascii="Calibri" w:hAnsi="Calibri" w:cs="Calibri"/>
          <w:sz w:val="22"/>
          <w:szCs w:val="22"/>
        </w:rPr>
        <w:t>friendni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</w:rPr>
        <w:t>Kani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nuv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nannu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kakunda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neevvani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mosam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chesthunnav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16281FB7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(Arjun walks away silently.)</w:t>
      </w:r>
    </w:p>
    <w:p w14:paraId="1C5571CB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14FB491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6 – ARJUN'S ROOM – NIGHT</w:t>
      </w:r>
    </w:p>
    <w:p w14:paraId="072F0698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(Arjun looks at the packet money. Then stares at his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engineering books</w:t>
      </w:r>
      <w:r>
        <w:rPr>
          <w:rFonts w:ascii="Calibri" w:hAnsi="Calibri" w:cs="Calibri"/>
          <w:sz w:val="22"/>
          <w:szCs w:val="22"/>
        </w:rPr>
        <w:t>. Flashbacks play of younger Arjun winning Olympiads, his mother cheering.)</w:t>
      </w:r>
    </w:p>
    <w:p w14:paraId="321C9A8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🎧</w:t>
      </w:r>
      <w:r>
        <w:rPr>
          <w:rFonts w:ascii="Segoe UI Emoji" w:hAnsi="Segoe UI Emoji" w:cs="Gautami"/>
          <w:sz w:val="22"/>
          <w:szCs w:val="22"/>
          <w:cs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Arjun (voiceover):</w:t>
      </w:r>
    </w:p>
    <w:p w14:paraId="0E613EC8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Appudu</w:t>
      </w:r>
      <w:proofErr w:type="spellEnd"/>
      <w:r>
        <w:rPr>
          <w:rFonts w:ascii="Calibri" w:hAnsi="Calibri" w:cs="Calibri"/>
          <w:sz w:val="22"/>
          <w:szCs w:val="22"/>
        </w:rPr>
        <w:t xml:space="preserve"> knowledge </w:t>
      </w:r>
      <w:proofErr w:type="spellStart"/>
      <w:r>
        <w:rPr>
          <w:rFonts w:ascii="Calibri" w:hAnsi="Calibri" w:cs="Calibri"/>
          <w:sz w:val="22"/>
          <w:szCs w:val="22"/>
        </w:rPr>
        <w:t>kosam</w:t>
      </w:r>
      <w:proofErr w:type="spellEnd"/>
      <w:r>
        <w:rPr>
          <w:rFonts w:ascii="Calibri" w:hAnsi="Calibri" w:cs="Calibri"/>
          <w:sz w:val="22"/>
          <w:szCs w:val="22"/>
        </w:rPr>
        <w:t xml:space="preserve"> books open </w:t>
      </w:r>
      <w:proofErr w:type="spellStart"/>
      <w:r>
        <w:rPr>
          <w:rFonts w:ascii="Calibri" w:hAnsi="Calibri" w:cs="Calibri"/>
          <w:sz w:val="22"/>
          <w:szCs w:val="22"/>
        </w:rPr>
        <w:t>chesthanu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43B23D4C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Ippudu</w:t>
      </w:r>
      <w:proofErr w:type="spellEnd"/>
      <w:r>
        <w:rPr>
          <w:rFonts w:ascii="Calibri" w:hAnsi="Calibri" w:cs="Calibri"/>
          <w:sz w:val="22"/>
          <w:szCs w:val="22"/>
        </w:rPr>
        <w:t xml:space="preserve"> bills </w:t>
      </w:r>
      <w:proofErr w:type="spellStart"/>
      <w:r>
        <w:rPr>
          <w:rFonts w:ascii="Calibri" w:hAnsi="Calibri" w:cs="Calibri"/>
          <w:sz w:val="22"/>
          <w:szCs w:val="22"/>
        </w:rPr>
        <w:t>kosam</w:t>
      </w:r>
      <w:proofErr w:type="spellEnd"/>
      <w:r>
        <w:rPr>
          <w:rFonts w:ascii="Calibri" w:hAnsi="Calibri" w:cs="Calibri"/>
          <w:sz w:val="22"/>
          <w:szCs w:val="22"/>
        </w:rPr>
        <w:t xml:space="preserve"> bag open </w:t>
      </w:r>
      <w:proofErr w:type="spellStart"/>
      <w:r>
        <w:rPr>
          <w:rFonts w:ascii="Calibri" w:hAnsi="Calibri" w:cs="Calibri"/>
          <w:sz w:val="22"/>
          <w:szCs w:val="22"/>
        </w:rPr>
        <w:t>chesthunnanu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27E660C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(He places the packet in a locker.)</w:t>
      </w:r>
    </w:p>
    <w:p w14:paraId="4C1AA547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3543747A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7 – MEGHA’S HOSTEL ROOM – SAME TIME</w:t>
      </w:r>
    </w:p>
    <w:p w14:paraId="77D8446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Megha</w:t>
      </w:r>
      <w:proofErr w:type="spellEnd"/>
      <w:r>
        <w:rPr>
          <w:rFonts w:ascii="Calibri" w:hAnsi="Calibri" w:cs="Calibri"/>
          <w:sz w:val="22"/>
          <w:szCs w:val="22"/>
        </w:rPr>
        <w:t xml:space="preserve"> is writing in a notebook titled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"Anti-Drug Movement Plan"</w:t>
      </w:r>
      <w:r>
        <w:rPr>
          <w:rFonts w:ascii="Calibri" w:hAnsi="Calibri" w:cs="Calibri"/>
          <w:sz w:val="22"/>
          <w:szCs w:val="22"/>
        </w:rPr>
        <w:t>. She pastes a photo of Sameer.)</w:t>
      </w:r>
    </w:p>
    <w:p w14:paraId="3EC6478B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Megha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(to herself):</w:t>
      </w:r>
    </w:p>
    <w:p w14:paraId="57B364A7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"Arjun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nuvvu</w:t>
      </w:r>
      <w:proofErr w:type="spellEnd"/>
      <w:r>
        <w:rPr>
          <w:rFonts w:ascii="Calibri" w:hAnsi="Calibri" w:cs="Calibri"/>
          <w:sz w:val="22"/>
          <w:szCs w:val="22"/>
        </w:rPr>
        <w:t xml:space="preserve"> spoil </w:t>
      </w:r>
      <w:proofErr w:type="spellStart"/>
      <w:r>
        <w:rPr>
          <w:rFonts w:ascii="Calibri" w:hAnsi="Calibri" w:cs="Calibri"/>
          <w:sz w:val="22"/>
          <w:szCs w:val="22"/>
        </w:rPr>
        <w:t>avutunnav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anipistondi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18294D9C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But </w:t>
      </w:r>
      <w:proofErr w:type="spellStart"/>
      <w:r>
        <w:rPr>
          <w:rFonts w:ascii="Calibri" w:hAnsi="Calibri" w:cs="Calibri"/>
          <w:sz w:val="22"/>
          <w:szCs w:val="22"/>
        </w:rPr>
        <w:t>naaku</w:t>
      </w:r>
      <w:proofErr w:type="spellEnd"/>
      <w:r>
        <w:rPr>
          <w:rFonts w:ascii="Calibri" w:hAnsi="Calibri" w:cs="Calibri"/>
          <w:sz w:val="22"/>
          <w:szCs w:val="22"/>
        </w:rPr>
        <w:t xml:space="preserve"> doubt </w:t>
      </w:r>
      <w:proofErr w:type="spellStart"/>
      <w:r>
        <w:rPr>
          <w:rFonts w:ascii="Calibri" w:hAnsi="Calibri" w:cs="Calibri"/>
          <w:sz w:val="22"/>
          <w:szCs w:val="22"/>
        </w:rPr>
        <w:t>unte</w:t>
      </w:r>
      <w:proofErr w:type="spellEnd"/>
      <w:r>
        <w:rPr>
          <w:rFonts w:ascii="Calibri" w:hAnsi="Calibri" w:cs="Calibri"/>
          <w:sz w:val="22"/>
          <w:szCs w:val="22"/>
        </w:rPr>
        <w:t xml:space="preserve"> silence </w:t>
      </w:r>
      <w:proofErr w:type="spellStart"/>
      <w:r>
        <w:rPr>
          <w:rFonts w:ascii="Calibri" w:hAnsi="Calibri" w:cs="Calibri"/>
          <w:sz w:val="22"/>
          <w:szCs w:val="22"/>
        </w:rPr>
        <w:t>ledu</w:t>
      </w:r>
      <w:proofErr w:type="spellEnd"/>
      <w:r>
        <w:rPr>
          <w:rFonts w:ascii="Calibri" w:hAnsi="Calibri" w:cs="Calibri"/>
          <w:sz w:val="22"/>
          <w:szCs w:val="22"/>
        </w:rPr>
        <w:t>. I</w:t>
      </w:r>
      <w:r>
        <w:rPr>
          <w:rFonts w:ascii="Calibri" w:hAnsi="Calibri" w:cs="Gautami" w:hint="cs"/>
          <w:sz w:val="22"/>
          <w:szCs w:val="22"/>
          <w:cs/>
        </w:rPr>
        <w:t>’</w:t>
      </w:r>
      <w:proofErr w:type="spellStart"/>
      <w:r>
        <w:rPr>
          <w:rFonts w:ascii="Calibri" w:hAnsi="Calibri" w:cs="Calibri"/>
          <w:sz w:val="22"/>
          <w:szCs w:val="22"/>
        </w:rPr>
        <w:t>ll</w:t>
      </w:r>
      <w:proofErr w:type="spellEnd"/>
      <w:r>
        <w:rPr>
          <w:rFonts w:ascii="Calibri" w:hAnsi="Calibri" w:cs="Calibri"/>
          <w:sz w:val="22"/>
          <w:szCs w:val="22"/>
        </w:rPr>
        <w:t xml:space="preserve"> act."</w:t>
      </w:r>
    </w:p>
    <w:p w14:paraId="03932594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3F15525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🖤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ENDING – BLACK SCREEN</w:t>
      </w:r>
    </w:p>
    <w:p w14:paraId="3003C61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🎧</w:t>
      </w:r>
      <w:r>
        <w:rPr>
          <w:rFonts w:ascii="Segoe UI Emoji" w:hAnsi="Segoe UI Emoji" w:cs="Gautami"/>
          <w:sz w:val="22"/>
          <w:szCs w:val="22"/>
          <w:cs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Voiceover (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n-IN"/>
        </w:rPr>
        <w:t>Megha</w:t>
      </w:r>
      <w:proofErr w:type="spellEnd"/>
      <w:r>
        <w:rPr>
          <w:rFonts w:ascii="Calibri" w:hAnsi="Calibri" w:cs="Calibri"/>
          <w:b/>
          <w:bCs/>
          <w:sz w:val="22"/>
          <w:szCs w:val="22"/>
          <w:lang w:val="en-IN"/>
        </w:rPr>
        <w:t>):</w:t>
      </w:r>
    </w:p>
    <w:p w14:paraId="1BD24F72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"Oka generation </w:t>
      </w:r>
      <w:proofErr w:type="spellStart"/>
      <w:r>
        <w:rPr>
          <w:rFonts w:ascii="Calibri" w:hAnsi="Calibri" w:cs="Calibri"/>
          <w:sz w:val="22"/>
          <w:szCs w:val="22"/>
        </w:rPr>
        <w:t>ni</w:t>
      </w:r>
      <w:proofErr w:type="spellEnd"/>
      <w:r>
        <w:rPr>
          <w:rFonts w:ascii="Calibri" w:hAnsi="Calibri" w:cs="Calibri"/>
          <w:sz w:val="22"/>
          <w:szCs w:val="22"/>
        </w:rPr>
        <w:t xml:space="preserve"> spoil </w:t>
      </w:r>
      <w:proofErr w:type="spellStart"/>
      <w:r>
        <w:rPr>
          <w:rFonts w:ascii="Calibri" w:hAnsi="Calibri" w:cs="Calibri"/>
          <w:sz w:val="22"/>
          <w:szCs w:val="22"/>
        </w:rPr>
        <w:t>cheyyadam</w:t>
      </w:r>
      <w:proofErr w:type="spellEnd"/>
      <w:r>
        <w:rPr>
          <w:rFonts w:ascii="Calibri" w:hAnsi="Calibri" w:cs="Calibri"/>
          <w:sz w:val="22"/>
          <w:szCs w:val="22"/>
        </w:rPr>
        <w:t xml:space="preserve"> easy.</w:t>
      </w:r>
    </w:p>
    <w:p w14:paraId="6E3E9703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Kaani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okkadaina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nilabadithe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marpulu</w:t>
      </w:r>
      <w:proofErr w:type="spellEnd"/>
      <w:r>
        <w:rPr>
          <w:rFonts w:ascii="Calibri" w:hAnsi="Calibri" w:cs="Calibri"/>
          <w:sz w:val="22"/>
          <w:szCs w:val="22"/>
        </w:rPr>
        <w:t xml:space="preserve"> start </w:t>
      </w:r>
      <w:proofErr w:type="spellStart"/>
      <w:r>
        <w:rPr>
          <w:rFonts w:ascii="Calibri" w:hAnsi="Calibri" w:cs="Calibri"/>
          <w:sz w:val="22"/>
          <w:szCs w:val="22"/>
        </w:rPr>
        <w:t>avtayi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72343CAE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Text on Screen:</w:t>
      </w:r>
    </w:p>
    <w:p w14:paraId="5908E34F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Gautami"/>
          <w:b/>
          <w:bCs/>
          <w:sz w:val="22"/>
          <w:szCs w:val="22"/>
          <w:cs/>
        </w:rPr>
        <w:t>“</w:t>
      </w:r>
      <w:r>
        <w:rPr>
          <w:rFonts w:ascii="Calibri" w:hAnsi="Calibri" w:cs="Calibri"/>
          <w:b/>
          <w:bCs/>
          <w:sz w:val="22"/>
          <w:szCs w:val="22"/>
        </w:rPr>
        <w:t xml:space="preserve">Episode 2 </w:t>
      </w:r>
      <w:r>
        <w:rPr>
          <w:rFonts w:ascii="Calibri" w:hAnsi="Calibri" w:cs="Gautami"/>
          <w:b/>
          <w:bCs/>
          <w:sz w:val="22"/>
          <w:szCs w:val="22"/>
          <w:cs/>
        </w:rPr>
        <w:t xml:space="preserve">– </w:t>
      </w:r>
      <w:r>
        <w:rPr>
          <w:rFonts w:ascii="Nirmala UI" w:hAnsi="Nirmala UI" w:cs="Nirmala UI"/>
          <w:b/>
          <w:bCs/>
          <w:sz w:val="22"/>
          <w:szCs w:val="22"/>
          <w:cs/>
        </w:rPr>
        <w:t>ముగిసింది</w:t>
      </w:r>
      <w:r>
        <w:rPr>
          <w:rFonts w:ascii="Calibri" w:hAnsi="Calibri" w:cs="Gautami"/>
          <w:b/>
          <w:bCs/>
          <w:sz w:val="22"/>
          <w:szCs w:val="22"/>
          <w:cs/>
        </w:rPr>
        <w:t>”</w:t>
      </w:r>
    </w:p>
    <w:p w14:paraId="0A5DC8B9" w14:textId="3D607B62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Next: Episode 3 </w:t>
      </w:r>
      <w:r>
        <w:rPr>
          <w:rFonts w:ascii="Calibri" w:hAnsi="Calibri" w:cs="Gautami"/>
          <w:b/>
          <w:bCs/>
          <w:sz w:val="22"/>
          <w:szCs w:val="22"/>
          <w:cs/>
        </w:rPr>
        <w:t xml:space="preserve">– </w:t>
      </w:r>
      <w:r>
        <w:rPr>
          <w:rFonts w:ascii="Nirmala UI" w:hAnsi="Nirmala UI" w:cs="Nirmala UI"/>
          <w:b/>
          <w:bCs/>
          <w:sz w:val="22"/>
          <w:szCs w:val="22"/>
          <w:cs/>
        </w:rPr>
        <w:t>రెండు ప్రపంచాలు</w:t>
      </w:r>
      <w:r>
        <w:rPr>
          <w:rFonts w:ascii="Calibri" w:hAnsi="Calibri" w:cs="Calibri"/>
          <w:b/>
          <w:bCs/>
          <w:sz w:val="22"/>
          <w:szCs w:val="22"/>
        </w:rPr>
        <w:t xml:space="preserve"> (Between Two </w:t>
      </w:r>
      <w:r>
        <w:rPr>
          <w:rFonts w:ascii="Calibri" w:hAnsi="Calibri" w:cs="Calibri"/>
          <w:b/>
          <w:bCs/>
          <w:sz w:val="22"/>
          <w:szCs w:val="22"/>
        </w:rPr>
        <w:t>World)</w:t>
      </w:r>
    </w:p>
    <w:p w14:paraId="396A34B2" w14:textId="3A745F31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b/>
          <w:bCs/>
          <w:sz w:val="22"/>
          <w:szCs w:val="22"/>
        </w:rPr>
      </w:pPr>
    </w:p>
    <w:p w14:paraId="1D749C11" w14:textId="1D93F3AC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b/>
          <w:bCs/>
          <w:sz w:val="22"/>
          <w:szCs w:val="22"/>
        </w:rPr>
      </w:pPr>
    </w:p>
    <w:p w14:paraId="4FF7C980" w14:textId="6FFA204B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b/>
          <w:bCs/>
          <w:sz w:val="22"/>
          <w:szCs w:val="22"/>
        </w:rPr>
      </w:pPr>
    </w:p>
    <w:p w14:paraId="69B5D38E" w14:textId="7F81E79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b/>
          <w:bCs/>
          <w:sz w:val="22"/>
          <w:szCs w:val="22"/>
        </w:rPr>
      </w:pPr>
    </w:p>
    <w:p w14:paraId="359E9979" w14:textId="20727620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b/>
          <w:bCs/>
          <w:sz w:val="22"/>
          <w:szCs w:val="22"/>
        </w:rPr>
      </w:pPr>
    </w:p>
    <w:p w14:paraId="3C94163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🎬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 xml:space="preserve"> Episode 3 Title: </w:t>
      </w:r>
      <w:r>
        <w:rPr>
          <w:rFonts w:ascii="Calibri" w:hAnsi="Calibri" w:cs="Gautami"/>
          <w:b/>
          <w:bCs/>
          <w:sz w:val="36"/>
          <w:szCs w:val="36"/>
          <w:cs/>
        </w:rPr>
        <w:t>“</w:t>
      </w:r>
      <w:r>
        <w:rPr>
          <w:rFonts w:ascii="Nirmala UI" w:hAnsi="Nirmala UI" w:cs="Nirmala UI"/>
          <w:b/>
          <w:bCs/>
          <w:sz w:val="36"/>
          <w:szCs w:val="36"/>
          <w:cs/>
        </w:rPr>
        <w:t>రెండు ప్రపంచాలు</w:t>
      </w:r>
      <w:r>
        <w:rPr>
          <w:rFonts w:ascii="Calibri" w:hAnsi="Calibri" w:cs="Gautami"/>
          <w:b/>
          <w:bCs/>
          <w:sz w:val="36"/>
          <w:szCs w:val="36"/>
          <w:cs/>
        </w:rPr>
        <w:t>”</w:t>
      </w:r>
    </w:p>
    <w:p w14:paraId="1825EBBE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(Between Two Worlds)</w:t>
      </w:r>
    </w:p>
    <w:p w14:paraId="01D199B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Theme:</w:t>
      </w:r>
      <w:r>
        <w:rPr>
          <w:rFonts w:ascii="Calibri" w:hAnsi="Calibri" w:cs="Calibri"/>
          <w:sz w:val="22"/>
          <w:szCs w:val="22"/>
        </w:rPr>
        <w:t xml:space="preserve"> Arjun faces internal conflict </w:t>
      </w:r>
      <w:r>
        <w:rPr>
          <w:rFonts w:ascii="Calibri" w:hAnsi="Calibri" w:cs="Gautami" w:hint="cs"/>
          <w:sz w:val="22"/>
          <w:szCs w:val="22"/>
          <w:cs/>
        </w:rPr>
        <w:t>—</w:t>
      </w:r>
      <w:r>
        <w:rPr>
          <w:rFonts w:ascii="Calibri" w:hAnsi="Calibri" w:cs="Calibri"/>
          <w:sz w:val="22"/>
          <w:szCs w:val="22"/>
        </w:rPr>
        <w:t xml:space="preserve"> stuck between two paths</w:t>
      </w:r>
    </w:p>
    <w:p w14:paraId="6103A69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Tone:</w:t>
      </w:r>
      <w:r>
        <w:rPr>
          <w:rFonts w:ascii="Calibri" w:hAnsi="Calibri" w:cs="Calibri"/>
          <w:sz w:val="22"/>
          <w:szCs w:val="22"/>
        </w:rPr>
        <w:t xml:space="preserve"> Psychological, emotional, tense</w:t>
      </w:r>
    </w:p>
    <w:p w14:paraId="641B2B9A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Duration:</w:t>
      </w:r>
      <w:r>
        <w:rPr>
          <w:rFonts w:ascii="Calibri" w:hAnsi="Calibri" w:cs="Calibri"/>
          <w:sz w:val="22"/>
          <w:szCs w:val="22"/>
        </w:rPr>
        <w:t xml:space="preserve"> ~10 mins</w:t>
      </w:r>
    </w:p>
    <w:p w14:paraId="016492A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0A5A029C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1 – CLASSROOM – MORNING</w:t>
      </w:r>
    </w:p>
    <w:p w14:paraId="3A22BF2A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(Professor teaching data structures. Arjun stares at the board but doesn't hear anything.)</w:t>
      </w:r>
    </w:p>
    <w:p w14:paraId="620C7ED7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(Camera slowly zooms into Arjun</w:t>
      </w:r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>s face, zoned out.)</w:t>
      </w:r>
    </w:p>
    <w:p w14:paraId="146AF8B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🎧</w:t>
      </w:r>
      <w:r>
        <w:rPr>
          <w:rFonts w:ascii="Segoe UI Emoji" w:hAnsi="Segoe UI Emoji" w:cs="Gautami"/>
          <w:sz w:val="22"/>
          <w:szCs w:val="22"/>
          <w:cs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Arjun’s inner voice:</w:t>
      </w:r>
    </w:p>
    <w:p w14:paraId="66D35812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HashMaps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Trees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Graphs</w:t>
      </w:r>
      <w:r>
        <w:rPr>
          <w:rFonts w:ascii="Calibri" w:hAnsi="Calibri" w:cs="Gautami" w:hint="cs"/>
          <w:sz w:val="22"/>
          <w:szCs w:val="22"/>
          <w:cs/>
        </w:rPr>
        <w:t>…</w:t>
      </w:r>
    </w:p>
    <w:p w14:paraId="54E6861A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Mari </w:t>
      </w:r>
      <w:proofErr w:type="spellStart"/>
      <w:r>
        <w:rPr>
          <w:rFonts w:ascii="Calibri" w:hAnsi="Calibri" w:cs="Calibri"/>
          <w:sz w:val="22"/>
          <w:szCs w:val="22"/>
        </w:rPr>
        <w:t>ee</w:t>
      </w:r>
      <w:proofErr w:type="spellEnd"/>
      <w:r>
        <w:rPr>
          <w:rFonts w:ascii="Calibri" w:hAnsi="Calibri" w:cs="Calibri"/>
          <w:sz w:val="22"/>
          <w:szCs w:val="22"/>
        </w:rPr>
        <w:t xml:space="preserve"> life graph lo </w:t>
      </w: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ekkadiki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pothunna</w:t>
      </w:r>
      <w:proofErr w:type="spellEnd"/>
      <w:r>
        <w:rPr>
          <w:rFonts w:ascii="Calibri" w:hAnsi="Calibri" w:cs="Calibri"/>
          <w:sz w:val="22"/>
          <w:szCs w:val="22"/>
        </w:rPr>
        <w:t>?"</w:t>
      </w:r>
    </w:p>
    <w:p w14:paraId="2AB36BF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(Ravi glances at Arjun </w:t>
      </w:r>
      <w:r>
        <w:rPr>
          <w:rFonts w:ascii="Calibri" w:hAnsi="Calibri" w:cs="Gautami" w:hint="cs"/>
          <w:sz w:val="22"/>
          <w:szCs w:val="22"/>
          <w:cs/>
        </w:rPr>
        <w:t>—</w:t>
      </w:r>
      <w:r>
        <w:rPr>
          <w:rFonts w:ascii="Calibri" w:hAnsi="Calibri" w:cs="Calibri"/>
          <w:sz w:val="22"/>
          <w:szCs w:val="22"/>
        </w:rPr>
        <w:t xml:space="preserve"> concerned.)</w:t>
      </w:r>
    </w:p>
    <w:p w14:paraId="40409D85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09E7CE2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2 – HOSTEL CORRIDOR – DAY</w:t>
      </w:r>
    </w:p>
    <w:p w14:paraId="1CDCC26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(Arjun walks alone. On one side, 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n-IN"/>
        </w:rPr>
        <w:t>Megha</w:t>
      </w:r>
      <w:proofErr w:type="spellEnd"/>
      <w:r>
        <w:rPr>
          <w:rFonts w:ascii="Calibri" w:hAnsi="Calibri" w:cs="Calibri"/>
          <w:sz w:val="22"/>
          <w:szCs w:val="22"/>
        </w:rPr>
        <w:t xml:space="preserve"> talking to anti-drug volunteers. On the other side, 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n-IN"/>
        </w:rPr>
        <w:t>Siddhu</w:t>
      </w:r>
      <w:proofErr w:type="spellEnd"/>
      <w:r>
        <w:rPr>
          <w:rFonts w:ascii="Calibri" w:hAnsi="Calibri" w:cs="Calibri"/>
          <w:sz w:val="22"/>
          <w:szCs w:val="22"/>
        </w:rPr>
        <w:t xml:space="preserve"> calls him.)</w:t>
      </w:r>
    </w:p>
    <w:p w14:paraId="5C19C1A7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Siddhu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(grinning):</w:t>
      </w:r>
    </w:p>
    <w:p w14:paraId="63270945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"Arjun bhai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Faheem anna next deal ki ready </w:t>
      </w:r>
      <w:proofErr w:type="spellStart"/>
      <w:r>
        <w:rPr>
          <w:rFonts w:ascii="Calibri" w:hAnsi="Calibri" w:cs="Calibri"/>
          <w:sz w:val="22"/>
          <w:szCs w:val="22"/>
        </w:rPr>
        <w:t>kaada</w:t>
      </w:r>
      <w:proofErr w:type="spellEnd"/>
      <w:r>
        <w:rPr>
          <w:rFonts w:ascii="Calibri" w:hAnsi="Calibri" w:cs="Calibri"/>
          <w:sz w:val="22"/>
          <w:szCs w:val="22"/>
        </w:rPr>
        <w:t>?"</w:t>
      </w:r>
    </w:p>
    <w:p w14:paraId="6B9B8198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Arjun (hesitant):</w:t>
      </w:r>
    </w:p>
    <w:p w14:paraId="47C782C7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Naaku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koncham</w:t>
      </w:r>
      <w:proofErr w:type="spellEnd"/>
      <w:r>
        <w:rPr>
          <w:rFonts w:ascii="Calibri" w:hAnsi="Calibri" w:cs="Calibri"/>
          <w:sz w:val="22"/>
          <w:szCs w:val="22"/>
        </w:rPr>
        <w:t xml:space="preserve"> break </w:t>
      </w:r>
      <w:proofErr w:type="spellStart"/>
      <w:r>
        <w:rPr>
          <w:rFonts w:ascii="Calibri" w:hAnsi="Calibri" w:cs="Calibri"/>
          <w:sz w:val="22"/>
          <w:szCs w:val="22"/>
        </w:rPr>
        <w:t>kavali</w:t>
      </w:r>
      <w:proofErr w:type="spellEnd"/>
      <w:r>
        <w:rPr>
          <w:rFonts w:ascii="Calibri" w:hAnsi="Calibri" w:cs="Calibri"/>
          <w:sz w:val="22"/>
          <w:szCs w:val="22"/>
        </w:rPr>
        <w:t xml:space="preserve"> ra. Exams </w:t>
      </w:r>
      <w:proofErr w:type="spellStart"/>
      <w:r>
        <w:rPr>
          <w:rFonts w:ascii="Calibri" w:hAnsi="Calibri" w:cs="Calibri"/>
          <w:sz w:val="22"/>
          <w:szCs w:val="22"/>
        </w:rPr>
        <w:t>undi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>"</w:t>
      </w:r>
    </w:p>
    <w:p w14:paraId="4BF0EF1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Siddhu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(sarcastic):</w:t>
      </w:r>
    </w:p>
    <w:p w14:paraId="75126880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"Topper life pain </w:t>
      </w:r>
      <w:proofErr w:type="spellStart"/>
      <w:r>
        <w:rPr>
          <w:rFonts w:ascii="Calibri" w:hAnsi="Calibri" w:cs="Calibri"/>
          <w:sz w:val="22"/>
          <w:szCs w:val="22"/>
        </w:rPr>
        <w:t>tho</w:t>
      </w:r>
      <w:proofErr w:type="spellEnd"/>
      <w:r>
        <w:rPr>
          <w:rFonts w:ascii="Calibri" w:hAnsi="Calibri" w:cs="Calibri"/>
          <w:sz w:val="22"/>
          <w:szCs w:val="22"/>
        </w:rPr>
        <w:t xml:space="preserve"> busy? Chill bro, double money </w:t>
      </w:r>
      <w:proofErr w:type="spellStart"/>
      <w:r>
        <w:rPr>
          <w:rFonts w:ascii="Calibri" w:hAnsi="Calibri" w:cs="Calibri"/>
          <w:sz w:val="22"/>
          <w:szCs w:val="22"/>
        </w:rPr>
        <w:t>untundi</w:t>
      </w:r>
      <w:proofErr w:type="spellEnd"/>
      <w:r>
        <w:rPr>
          <w:rFonts w:ascii="Calibri" w:hAnsi="Calibri" w:cs="Calibri"/>
          <w:sz w:val="22"/>
          <w:szCs w:val="22"/>
        </w:rPr>
        <w:t xml:space="preserve"> next drop lo."</w:t>
      </w:r>
    </w:p>
    <w:p w14:paraId="5E3FFA7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(Arjun </w:t>
      </w:r>
      <w:proofErr w:type="spellStart"/>
      <w:r>
        <w:rPr>
          <w:rFonts w:ascii="Calibri" w:hAnsi="Calibri" w:cs="Calibri"/>
          <w:sz w:val="22"/>
          <w:szCs w:val="22"/>
        </w:rPr>
        <w:t>doesn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>t respond. Walks away silently.)</w:t>
      </w:r>
    </w:p>
    <w:p w14:paraId="5777E2AC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🎧</w:t>
      </w:r>
      <w:r>
        <w:rPr>
          <w:rFonts w:ascii="Segoe UI Emoji" w:hAnsi="Segoe UI Emoji" w:cs="Gautami"/>
          <w:sz w:val="22"/>
          <w:szCs w:val="22"/>
          <w:cs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Voiceover (Arjun):</w:t>
      </w:r>
    </w:p>
    <w:p w14:paraId="2D3FB29B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"Idi light... </w:t>
      </w:r>
      <w:proofErr w:type="spellStart"/>
      <w:r>
        <w:rPr>
          <w:rFonts w:ascii="Calibri" w:hAnsi="Calibri" w:cs="Calibri"/>
          <w:sz w:val="22"/>
          <w:szCs w:val="22"/>
        </w:rPr>
        <w:t>idi</w:t>
      </w:r>
      <w:proofErr w:type="spellEnd"/>
      <w:r>
        <w:rPr>
          <w:rFonts w:ascii="Calibri" w:hAnsi="Calibri" w:cs="Calibri"/>
          <w:sz w:val="22"/>
          <w:szCs w:val="22"/>
        </w:rPr>
        <w:t xml:space="preserve"> shadow. </w:t>
      </w:r>
      <w:proofErr w:type="spellStart"/>
      <w:r>
        <w:rPr>
          <w:rFonts w:ascii="Calibri" w:hAnsi="Calibri" w:cs="Calibri"/>
          <w:sz w:val="22"/>
          <w:szCs w:val="22"/>
        </w:rPr>
        <w:t>Rendu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pakkana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nadustunnayi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7FB3C124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Naadi</w:t>
      </w:r>
      <w:proofErr w:type="spellEnd"/>
      <w:r>
        <w:rPr>
          <w:rFonts w:ascii="Calibri" w:hAnsi="Calibri" w:cs="Calibri"/>
          <w:sz w:val="22"/>
          <w:szCs w:val="22"/>
        </w:rPr>
        <w:t xml:space="preserve"> choice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kani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naaku</w:t>
      </w:r>
      <w:proofErr w:type="spellEnd"/>
      <w:r>
        <w:rPr>
          <w:rFonts w:ascii="Calibri" w:hAnsi="Calibri" w:cs="Calibri"/>
          <w:sz w:val="22"/>
          <w:szCs w:val="22"/>
        </w:rPr>
        <w:t xml:space="preserve"> direction </w:t>
      </w:r>
      <w:proofErr w:type="spellStart"/>
      <w:r>
        <w:rPr>
          <w:rFonts w:ascii="Calibri" w:hAnsi="Calibri" w:cs="Calibri"/>
          <w:sz w:val="22"/>
          <w:szCs w:val="22"/>
        </w:rPr>
        <w:t>ledu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2E05844E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24B1727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3 – COLLEGE AUDITORIUM – EVENING</w:t>
      </w:r>
    </w:p>
    <w:p w14:paraId="4681EA3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Megha</w:t>
      </w:r>
      <w:proofErr w:type="spellEnd"/>
      <w:r>
        <w:rPr>
          <w:rFonts w:ascii="Calibri" w:hAnsi="Calibri" w:cs="Calibri"/>
          <w:sz w:val="22"/>
          <w:szCs w:val="22"/>
        </w:rPr>
        <w:t xml:space="preserve"> conducts an anti-drug awareness session. Slideshow shows photos of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Sameer</w:t>
      </w:r>
      <w:r>
        <w:rPr>
          <w:rFonts w:ascii="Calibri" w:hAnsi="Calibri" w:cs="Calibri"/>
          <w:sz w:val="22"/>
          <w:szCs w:val="22"/>
        </w:rPr>
        <w:t>, past addict victims, and statistics.)</w:t>
      </w:r>
    </w:p>
    <w:p w14:paraId="01025044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Megha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(serious tone):</w:t>
      </w:r>
    </w:p>
    <w:p w14:paraId="50CDFAD9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"Drugs </w:t>
      </w:r>
      <w:proofErr w:type="spellStart"/>
      <w:r>
        <w:rPr>
          <w:rFonts w:ascii="Calibri" w:hAnsi="Calibri" w:cs="Calibri"/>
          <w:sz w:val="22"/>
          <w:szCs w:val="22"/>
        </w:rPr>
        <w:t>ni</w:t>
      </w:r>
      <w:proofErr w:type="spellEnd"/>
      <w:r>
        <w:rPr>
          <w:rFonts w:ascii="Calibri" w:hAnsi="Calibri" w:cs="Calibri"/>
          <w:sz w:val="22"/>
          <w:szCs w:val="22"/>
        </w:rPr>
        <w:t xml:space="preserve"> touch </w:t>
      </w:r>
      <w:proofErr w:type="spellStart"/>
      <w:r>
        <w:rPr>
          <w:rFonts w:ascii="Calibri" w:hAnsi="Calibri" w:cs="Calibri"/>
          <w:sz w:val="22"/>
          <w:szCs w:val="22"/>
        </w:rPr>
        <w:t>cheyyadam</w:t>
      </w:r>
      <w:proofErr w:type="spellEnd"/>
      <w:r>
        <w:rPr>
          <w:rFonts w:ascii="Calibri" w:hAnsi="Calibri" w:cs="Calibri"/>
          <w:sz w:val="22"/>
          <w:szCs w:val="22"/>
        </w:rPr>
        <w:t xml:space="preserve"> fun </w:t>
      </w:r>
      <w:proofErr w:type="spellStart"/>
      <w:r>
        <w:rPr>
          <w:rFonts w:ascii="Calibri" w:hAnsi="Calibri" w:cs="Calibri"/>
          <w:sz w:val="22"/>
          <w:szCs w:val="22"/>
        </w:rPr>
        <w:t>kaadu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091D2EE1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Oka decision </w:t>
      </w:r>
      <w:proofErr w:type="spellStart"/>
      <w:r>
        <w:rPr>
          <w:rFonts w:ascii="Calibri" w:hAnsi="Calibri" w:cs="Calibri"/>
          <w:sz w:val="22"/>
          <w:szCs w:val="22"/>
        </w:rPr>
        <w:t>tho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oka</w:t>
      </w:r>
      <w:proofErr w:type="spellEnd"/>
      <w:r>
        <w:rPr>
          <w:rFonts w:ascii="Calibri" w:hAnsi="Calibri" w:cs="Calibri"/>
          <w:sz w:val="22"/>
          <w:szCs w:val="22"/>
        </w:rPr>
        <w:t xml:space="preserve"> career, </w:t>
      </w:r>
      <w:proofErr w:type="spellStart"/>
      <w:r>
        <w:rPr>
          <w:rFonts w:ascii="Calibri" w:hAnsi="Calibri" w:cs="Calibri"/>
          <w:sz w:val="22"/>
          <w:szCs w:val="22"/>
        </w:rPr>
        <w:t>oka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jeevitham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nasanam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avuthundi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3F9C16B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(Camera cuts to Arjun in the audience. Looks guilty.)</w:t>
      </w:r>
    </w:p>
    <w:p w14:paraId="62209EC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Ravi (whispers):</w:t>
      </w:r>
    </w:p>
    <w:p w14:paraId="1877535E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"Arjun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nuvvu</w:t>
      </w:r>
      <w:proofErr w:type="spellEnd"/>
      <w:r>
        <w:rPr>
          <w:rFonts w:ascii="Calibri" w:hAnsi="Calibri" w:cs="Calibri"/>
          <w:sz w:val="22"/>
          <w:szCs w:val="22"/>
        </w:rPr>
        <w:t xml:space="preserve"> attend </w:t>
      </w:r>
      <w:proofErr w:type="spellStart"/>
      <w:r>
        <w:rPr>
          <w:rFonts w:ascii="Calibri" w:hAnsi="Calibri" w:cs="Calibri"/>
          <w:sz w:val="22"/>
          <w:szCs w:val="22"/>
        </w:rPr>
        <w:t>ayyinantha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saripovadhu</w:t>
      </w:r>
      <w:proofErr w:type="spellEnd"/>
      <w:r>
        <w:rPr>
          <w:rFonts w:ascii="Calibri" w:hAnsi="Calibri" w:cs="Calibri"/>
          <w:sz w:val="22"/>
          <w:szCs w:val="22"/>
        </w:rPr>
        <w:t xml:space="preserve">. Act </w:t>
      </w:r>
      <w:proofErr w:type="spellStart"/>
      <w:r>
        <w:rPr>
          <w:rFonts w:ascii="Calibri" w:hAnsi="Calibri" w:cs="Calibri"/>
          <w:sz w:val="22"/>
          <w:szCs w:val="22"/>
        </w:rPr>
        <w:t>cheyyali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34C5FD4A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2A92C5F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4 – HOSTEL ROOFTOP – NIGHT</w:t>
      </w:r>
    </w:p>
    <w:p w14:paraId="5BC08205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(Arjun looking at city lights. Flashbacks of Faheem, </w:t>
      </w:r>
      <w:proofErr w:type="spellStart"/>
      <w:r>
        <w:rPr>
          <w:rFonts w:ascii="Calibri" w:hAnsi="Calibri" w:cs="Calibri"/>
          <w:sz w:val="22"/>
          <w:szCs w:val="22"/>
        </w:rPr>
        <w:t>Siddhu</w:t>
      </w:r>
      <w:proofErr w:type="spellEnd"/>
      <w:r>
        <w:rPr>
          <w:rFonts w:ascii="Calibri" w:hAnsi="Calibri" w:cs="Calibri"/>
          <w:sz w:val="22"/>
          <w:szCs w:val="22"/>
        </w:rPr>
        <w:t>, his mother, Ravi</w:t>
      </w:r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 xml:space="preserve">s doubt, </w:t>
      </w:r>
      <w:proofErr w:type="spellStart"/>
      <w:r>
        <w:rPr>
          <w:rFonts w:ascii="Calibri" w:hAnsi="Calibri" w:cs="Calibri"/>
          <w:sz w:val="22"/>
          <w:szCs w:val="22"/>
        </w:rPr>
        <w:t>Megha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>s voice.)</w:t>
      </w:r>
    </w:p>
    <w:p w14:paraId="0348E0F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🎧</w:t>
      </w:r>
      <w:r>
        <w:rPr>
          <w:rFonts w:ascii="Segoe UI Emoji" w:hAnsi="Segoe UI Emoji" w:cs="Gautami"/>
          <w:sz w:val="22"/>
          <w:szCs w:val="22"/>
          <w:cs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Arjun’s inner voice:</w:t>
      </w:r>
    </w:p>
    <w:p w14:paraId="1DEC4EAF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Naaku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emi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kavali</w:t>
      </w:r>
      <w:proofErr w:type="spellEnd"/>
      <w:r>
        <w:rPr>
          <w:rFonts w:ascii="Calibri" w:hAnsi="Calibri" w:cs="Calibri"/>
          <w:sz w:val="22"/>
          <w:szCs w:val="22"/>
        </w:rPr>
        <w:t xml:space="preserve">? Money? Marks? </w:t>
      </w:r>
      <w:proofErr w:type="spellStart"/>
      <w:r>
        <w:rPr>
          <w:rFonts w:ascii="Calibri" w:hAnsi="Calibri" w:cs="Calibri"/>
          <w:sz w:val="22"/>
          <w:szCs w:val="22"/>
        </w:rPr>
        <w:t>Maanchi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peru</w:t>
      </w:r>
      <w:proofErr w:type="spellEnd"/>
      <w:r>
        <w:rPr>
          <w:rFonts w:ascii="Calibri" w:hAnsi="Calibri" w:cs="Calibri"/>
          <w:sz w:val="22"/>
          <w:szCs w:val="22"/>
        </w:rPr>
        <w:t>?</w:t>
      </w:r>
    </w:p>
    <w:p w14:paraId="0D936453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Mari </w:t>
      </w:r>
      <w:proofErr w:type="spellStart"/>
      <w:r>
        <w:rPr>
          <w:rFonts w:ascii="Calibri" w:hAnsi="Calibri" w:cs="Calibri"/>
          <w:sz w:val="22"/>
          <w:szCs w:val="22"/>
        </w:rPr>
        <w:t>idi</w:t>
      </w:r>
      <w:proofErr w:type="spellEnd"/>
      <w:r>
        <w:rPr>
          <w:rFonts w:ascii="Calibri" w:hAnsi="Calibri" w:cs="Calibri"/>
          <w:sz w:val="22"/>
          <w:szCs w:val="22"/>
        </w:rPr>
        <w:t xml:space="preserve"> anni </w:t>
      </w:r>
      <w:proofErr w:type="spellStart"/>
      <w:r>
        <w:rPr>
          <w:rFonts w:ascii="Calibri" w:hAnsi="Calibri" w:cs="Calibri"/>
          <w:sz w:val="22"/>
          <w:szCs w:val="22"/>
        </w:rPr>
        <w:t>theesesthondi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</w:rPr>
        <w:t>Endukani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inka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ila</w:t>
      </w:r>
      <w:proofErr w:type="spellEnd"/>
      <w:r>
        <w:rPr>
          <w:rFonts w:ascii="Calibri" w:hAnsi="Calibri" w:cs="Calibri"/>
          <w:sz w:val="22"/>
          <w:szCs w:val="22"/>
        </w:rPr>
        <w:t>?"</w:t>
      </w:r>
    </w:p>
    <w:p w14:paraId="6A7C78F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(Phone rings </w:t>
      </w:r>
      <w:r>
        <w:rPr>
          <w:rFonts w:ascii="Calibri" w:hAnsi="Calibri" w:cs="Gautami" w:hint="cs"/>
          <w:sz w:val="22"/>
          <w:szCs w:val="22"/>
          <w:cs/>
        </w:rPr>
        <w:t xml:space="preserve">–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Faheem</w:t>
      </w:r>
      <w:r>
        <w:rPr>
          <w:rFonts w:ascii="Calibri" w:hAnsi="Calibri" w:cs="Calibri"/>
          <w:sz w:val="22"/>
          <w:szCs w:val="22"/>
        </w:rPr>
        <w:t xml:space="preserve"> calling. Arjun declines. Immediately, message comes.)</w:t>
      </w:r>
    </w:p>
    <w:p w14:paraId="4439EAD5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Text Message:</w:t>
      </w:r>
    </w:p>
    <w:p w14:paraId="7CF2C950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Gautami" w:hint="cs"/>
          <w:sz w:val="22"/>
          <w:szCs w:val="22"/>
          <w:cs/>
        </w:rPr>
        <w:t>“</w:t>
      </w:r>
      <w:r>
        <w:rPr>
          <w:rFonts w:ascii="Calibri" w:hAnsi="Calibri" w:cs="Calibri"/>
          <w:sz w:val="22"/>
          <w:szCs w:val="22"/>
        </w:rPr>
        <w:t>Last chance. Betray me = Regret forever.</w:t>
      </w:r>
      <w:r>
        <w:rPr>
          <w:rFonts w:ascii="Calibri" w:hAnsi="Calibri" w:cs="Gautami" w:hint="cs"/>
          <w:sz w:val="22"/>
          <w:szCs w:val="22"/>
          <w:cs/>
        </w:rPr>
        <w:t>”</w:t>
      </w:r>
    </w:p>
    <w:p w14:paraId="0921FD66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(Camera closes on Arjun's scared eyes.)</w:t>
      </w:r>
    </w:p>
    <w:p w14:paraId="7802E4EE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2215651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5 – ARJUN’S MOTHER – PHONE CALL (VOICE ONLY)</w:t>
      </w:r>
    </w:p>
    <w:p w14:paraId="29D4DDAE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Mother (soft voice):</w:t>
      </w:r>
    </w:p>
    <w:p w14:paraId="66493560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Nuvvu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chadutunnav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annadi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chaalu</w:t>
      </w:r>
      <w:proofErr w:type="spellEnd"/>
      <w:r>
        <w:rPr>
          <w:rFonts w:ascii="Calibri" w:hAnsi="Calibri" w:cs="Calibri"/>
          <w:sz w:val="22"/>
          <w:szCs w:val="22"/>
        </w:rPr>
        <w:t xml:space="preserve"> babu.</w:t>
      </w:r>
    </w:p>
    <w:p w14:paraId="21918390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Nuvvu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matram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edaina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tappu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cheyyavani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telusu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naku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6670DD1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Arjun (tears in his eyes):</w:t>
      </w:r>
    </w:p>
    <w:p w14:paraId="12DDA008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"Amma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tappulu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chesina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vallu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kuda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oka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roju</w:t>
      </w:r>
      <w:proofErr w:type="spellEnd"/>
      <w:r>
        <w:rPr>
          <w:rFonts w:ascii="Calibri" w:hAnsi="Calibri" w:cs="Calibri"/>
          <w:sz w:val="22"/>
          <w:szCs w:val="22"/>
        </w:rPr>
        <w:t xml:space="preserve"> perfect </w:t>
      </w:r>
      <w:proofErr w:type="spellStart"/>
      <w:r>
        <w:rPr>
          <w:rFonts w:ascii="Calibri" w:hAnsi="Calibri" w:cs="Calibri"/>
          <w:sz w:val="22"/>
          <w:szCs w:val="22"/>
        </w:rPr>
        <w:t>untaru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kada</w:t>
      </w:r>
      <w:proofErr w:type="spellEnd"/>
      <w:r>
        <w:rPr>
          <w:rFonts w:ascii="Calibri" w:hAnsi="Calibri" w:cs="Calibri"/>
          <w:sz w:val="22"/>
          <w:szCs w:val="22"/>
        </w:rPr>
        <w:t>?"</w:t>
      </w:r>
    </w:p>
    <w:p w14:paraId="5B5117F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Mother:</w:t>
      </w:r>
    </w:p>
    <w:p w14:paraId="511230E2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Avunu</w:t>
      </w:r>
      <w:proofErr w:type="spellEnd"/>
      <w:r>
        <w:rPr>
          <w:rFonts w:ascii="Calibri" w:hAnsi="Calibri" w:cs="Calibri"/>
          <w:sz w:val="22"/>
          <w:szCs w:val="22"/>
        </w:rPr>
        <w:t xml:space="preserve"> babu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kaani</w:t>
      </w:r>
      <w:proofErr w:type="spellEnd"/>
      <w:r>
        <w:rPr>
          <w:rFonts w:ascii="Calibri" w:hAnsi="Calibri" w:cs="Calibri"/>
          <w:sz w:val="22"/>
          <w:szCs w:val="22"/>
        </w:rPr>
        <w:t xml:space="preserve"> tappa </w:t>
      </w:r>
      <w:proofErr w:type="spellStart"/>
      <w:r>
        <w:rPr>
          <w:rFonts w:ascii="Calibri" w:hAnsi="Calibri" w:cs="Calibri"/>
          <w:sz w:val="22"/>
          <w:szCs w:val="22"/>
        </w:rPr>
        <w:t>ni</w:t>
      </w:r>
      <w:proofErr w:type="spellEnd"/>
      <w:r>
        <w:rPr>
          <w:rFonts w:ascii="Calibri" w:hAnsi="Calibri" w:cs="Calibri"/>
          <w:sz w:val="22"/>
          <w:szCs w:val="22"/>
        </w:rPr>
        <w:t xml:space="preserve"> accept </w:t>
      </w:r>
      <w:proofErr w:type="spellStart"/>
      <w:r>
        <w:rPr>
          <w:rFonts w:ascii="Calibri" w:hAnsi="Calibri" w:cs="Calibri"/>
          <w:sz w:val="22"/>
          <w:szCs w:val="22"/>
        </w:rPr>
        <w:t>cheyyadam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oka</w:t>
      </w:r>
      <w:proofErr w:type="spellEnd"/>
      <w:r>
        <w:rPr>
          <w:rFonts w:ascii="Calibri" w:hAnsi="Calibri" w:cs="Calibri"/>
          <w:sz w:val="22"/>
          <w:szCs w:val="22"/>
        </w:rPr>
        <w:t xml:space="preserve"> courage."</w:t>
      </w:r>
    </w:p>
    <w:p w14:paraId="41EA1E2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(Arjun breaks down silently.)</w:t>
      </w:r>
    </w:p>
    <w:p w14:paraId="4D928B2A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09F1A66C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6 – LIBRARY BACKSIDE – NEXT DAY</w:t>
      </w:r>
    </w:p>
    <w:p w14:paraId="168A40B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(Arjun comes to return Faheem</w:t>
      </w:r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 xml:space="preserve">s packet.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Faheem’s face changes.</w:t>
      </w:r>
      <w:r>
        <w:rPr>
          <w:rFonts w:ascii="Calibri" w:hAnsi="Calibri" w:cs="Calibri"/>
          <w:sz w:val="22"/>
          <w:szCs w:val="22"/>
        </w:rPr>
        <w:t>)</w:t>
      </w:r>
    </w:p>
    <w:p w14:paraId="50E2AC1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Faheem Bhai (cold):</w:t>
      </w:r>
    </w:p>
    <w:p w14:paraId="22F1AE60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"So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ni</w:t>
      </w:r>
      <w:proofErr w:type="spellEnd"/>
      <w:r>
        <w:rPr>
          <w:rFonts w:ascii="Calibri" w:hAnsi="Calibri" w:cs="Calibri"/>
          <w:sz w:val="22"/>
          <w:szCs w:val="22"/>
        </w:rPr>
        <w:t xml:space="preserve"> game end </w:t>
      </w:r>
      <w:proofErr w:type="spellStart"/>
      <w:r>
        <w:rPr>
          <w:rFonts w:ascii="Calibri" w:hAnsi="Calibri" w:cs="Calibri"/>
          <w:sz w:val="22"/>
          <w:szCs w:val="22"/>
        </w:rPr>
        <w:t>cheyyalani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anukuntunnava</w:t>
      </w:r>
      <w:proofErr w:type="spellEnd"/>
      <w:r>
        <w:rPr>
          <w:rFonts w:ascii="Calibri" w:hAnsi="Calibri" w:cs="Calibri"/>
          <w:sz w:val="22"/>
          <w:szCs w:val="22"/>
        </w:rPr>
        <w:t>?</w:t>
      </w:r>
    </w:p>
    <w:p w14:paraId="2CBB6A8C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proofErr w:type="spellStart"/>
      <w:r>
        <w:rPr>
          <w:rFonts w:ascii="Calibri" w:hAnsi="Calibri" w:cs="Calibri"/>
          <w:sz w:val="22"/>
          <w:szCs w:val="22"/>
        </w:rPr>
        <w:t>Nuvvu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paina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choopinchedi</w:t>
      </w:r>
      <w:proofErr w:type="spellEnd"/>
      <w:r>
        <w:rPr>
          <w:rFonts w:ascii="Calibri" w:hAnsi="Calibri" w:cs="Calibri"/>
          <w:sz w:val="22"/>
          <w:szCs w:val="22"/>
        </w:rPr>
        <w:t xml:space="preserve"> topper look.</w:t>
      </w:r>
    </w:p>
    <w:p w14:paraId="2CF35640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telusukuntunna</w:t>
      </w:r>
      <w:proofErr w:type="spellEnd"/>
      <w:r>
        <w:rPr>
          <w:rFonts w:ascii="Calibri" w:hAnsi="Calibri" w:cs="Calibri"/>
          <w:sz w:val="22"/>
          <w:szCs w:val="22"/>
        </w:rPr>
        <w:t xml:space="preserve"> actual story </w:t>
      </w:r>
      <w:proofErr w:type="spellStart"/>
      <w:r>
        <w:rPr>
          <w:rFonts w:ascii="Calibri" w:hAnsi="Calibri" w:cs="Calibri"/>
          <w:sz w:val="22"/>
          <w:szCs w:val="22"/>
        </w:rPr>
        <w:t>enti</w:t>
      </w:r>
      <w:proofErr w:type="spellEnd"/>
      <w:r>
        <w:rPr>
          <w:rFonts w:ascii="Calibri" w:hAnsi="Calibri" w:cs="Calibri"/>
          <w:sz w:val="22"/>
          <w:szCs w:val="22"/>
        </w:rPr>
        <w:t>. Don</w:t>
      </w:r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>t forget."</w:t>
      </w:r>
    </w:p>
    <w:p w14:paraId="0E40A37A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Arjun:</w:t>
      </w:r>
    </w:p>
    <w:p w14:paraId="60CC4B12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"I</w:t>
      </w:r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>m not scared of failing anymore.</w:t>
      </w:r>
    </w:p>
    <w:p w14:paraId="1868E3E2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proofErr w:type="spellStart"/>
      <w:r>
        <w:rPr>
          <w:rFonts w:ascii="Calibri" w:hAnsi="Calibri" w:cs="Calibri"/>
          <w:sz w:val="22"/>
          <w:szCs w:val="22"/>
        </w:rPr>
        <w:t>Kani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naa</w:t>
      </w:r>
      <w:proofErr w:type="spellEnd"/>
      <w:r>
        <w:rPr>
          <w:rFonts w:ascii="Calibri" w:hAnsi="Calibri" w:cs="Calibri"/>
          <w:sz w:val="22"/>
          <w:szCs w:val="22"/>
        </w:rPr>
        <w:t xml:space="preserve"> success </w:t>
      </w:r>
      <w:proofErr w:type="spellStart"/>
      <w:r>
        <w:rPr>
          <w:rFonts w:ascii="Calibri" w:hAnsi="Calibri" w:cs="Calibri"/>
          <w:sz w:val="22"/>
          <w:szCs w:val="22"/>
        </w:rPr>
        <w:t>ni</w:t>
      </w:r>
      <w:proofErr w:type="spellEnd"/>
      <w:r>
        <w:rPr>
          <w:rFonts w:ascii="Calibri" w:hAnsi="Calibri" w:cs="Calibri"/>
          <w:sz w:val="22"/>
          <w:szCs w:val="22"/>
        </w:rPr>
        <w:t xml:space="preserve"> cheap ga </w:t>
      </w:r>
      <w:proofErr w:type="spellStart"/>
      <w:r>
        <w:rPr>
          <w:rFonts w:ascii="Calibri" w:hAnsi="Calibri" w:cs="Calibri"/>
          <w:sz w:val="22"/>
          <w:szCs w:val="22"/>
        </w:rPr>
        <w:t>maravadam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ledu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0AFB0FA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(Arjun throws packet down and walks away.)</w:t>
      </w:r>
    </w:p>
    <w:p w14:paraId="5C931B48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🎵</w:t>
      </w:r>
      <w:r>
        <w:rPr>
          <w:rFonts w:ascii="Calibri" w:hAnsi="Calibri" w:cs="Calibri"/>
          <w:sz w:val="22"/>
          <w:szCs w:val="22"/>
        </w:rPr>
        <w:t xml:space="preserve"> (Background music: tense but empowering)</w:t>
      </w:r>
    </w:p>
    <w:p w14:paraId="128A6EC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63C9798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🖤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ENDING – BLACK SCREEN</w:t>
      </w:r>
    </w:p>
    <w:p w14:paraId="4348F036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🎧</w:t>
      </w:r>
      <w:r>
        <w:rPr>
          <w:rFonts w:ascii="Segoe UI Emoji" w:hAnsi="Segoe UI Emoji" w:cs="Gautami"/>
          <w:sz w:val="22"/>
          <w:szCs w:val="22"/>
          <w:cs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Voiceover (Arjun):</w:t>
      </w:r>
    </w:p>
    <w:p w14:paraId="60342739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Naa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jeevitham</w:t>
      </w:r>
      <w:proofErr w:type="spellEnd"/>
      <w:r>
        <w:rPr>
          <w:rFonts w:ascii="Calibri" w:hAnsi="Calibri" w:cs="Calibri"/>
          <w:sz w:val="22"/>
          <w:szCs w:val="22"/>
        </w:rPr>
        <w:t xml:space="preserve"> lo drug </w:t>
      </w:r>
      <w:proofErr w:type="spellStart"/>
      <w:r>
        <w:rPr>
          <w:rFonts w:ascii="Calibri" w:hAnsi="Calibri" w:cs="Calibri"/>
          <w:sz w:val="22"/>
          <w:szCs w:val="22"/>
        </w:rPr>
        <w:t>thagadam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kaadhu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4BD1AD38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Drug </w:t>
      </w:r>
      <w:proofErr w:type="spellStart"/>
      <w:r>
        <w:rPr>
          <w:rFonts w:ascii="Calibri" w:hAnsi="Calibri" w:cs="Calibri"/>
          <w:sz w:val="22"/>
          <w:szCs w:val="22"/>
        </w:rPr>
        <w:t>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vadileyadam</w:t>
      </w:r>
      <w:proofErr w:type="spellEnd"/>
      <w:r>
        <w:rPr>
          <w:rFonts w:ascii="Calibri" w:hAnsi="Calibri" w:cs="Calibri"/>
          <w:sz w:val="22"/>
          <w:szCs w:val="22"/>
        </w:rPr>
        <w:t xml:space="preserve"> start."</w:t>
      </w:r>
    </w:p>
    <w:p w14:paraId="45EF0C5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Text on screen:</w:t>
      </w:r>
    </w:p>
    <w:p w14:paraId="7EB86A7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Gautami"/>
          <w:b/>
          <w:bCs/>
          <w:sz w:val="22"/>
          <w:szCs w:val="22"/>
          <w:cs/>
        </w:rPr>
        <w:t>“</w:t>
      </w:r>
      <w:r>
        <w:rPr>
          <w:rFonts w:ascii="Calibri" w:hAnsi="Calibri" w:cs="Calibri"/>
          <w:b/>
          <w:bCs/>
          <w:sz w:val="22"/>
          <w:szCs w:val="22"/>
        </w:rPr>
        <w:t xml:space="preserve">Episode 3 </w:t>
      </w:r>
      <w:r>
        <w:rPr>
          <w:rFonts w:ascii="Calibri" w:hAnsi="Calibri" w:cs="Gautami"/>
          <w:b/>
          <w:bCs/>
          <w:sz w:val="22"/>
          <w:szCs w:val="22"/>
          <w:cs/>
        </w:rPr>
        <w:t xml:space="preserve">– </w:t>
      </w:r>
      <w:r>
        <w:rPr>
          <w:rFonts w:ascii="Nirmala UI" w:hAnsi="Nirmala UI" w:cs="Nirmala UI"/>
          <w:b/>
          <w:bCs/>
          <w:sz w:val="22"/>
          <w:szCs w:val="22"/>
          <w:cs/>
        </w:rPr>
        <w:t>ముగిసింది</w:t>
      </w:r>
      <w:r>
        <w:rPr>
          <w:rFonts w:ascii="Calibri" w:hAnsi="Calibri" w:cs="Gautami"/>
          <w:b/>
          <w:bCs/>
          <w:sz w:val="22"/>
          <w:szCs w:val="22"/>
          <w:cs/>
        </w:rPr>
        <w:t>”</w:t>
      </w:r>
    </w:p>
    <w:p w14:paraId="03DA79A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Next: Episode 4 </w:t>
      </w:r>
      <w:r>
        <w:rPr>
          <w:rFonts w:ascii="Calibri" w:hAnsi="Calibri" w:cs="Gautami"/>
          <w:b/>
          <w:bCs/>
          <w:sz w:val="22"/>
          <w:szCs w:val="22"/>
          <w:cs/>
        </w:rPr>
        <w:t>–</w:t>
      </w:r>
      <w:r>
        <w:rPr>
          <w:rFonts w:ascii="Calibri" w:hAnsi="Calibri" w:cs="Calibri"/>
          <w:b/>
          <w:bCs/>
          <w:sz w:val="22"/>
          <w:szCs w:val="22"/>
        </w:rPr>
        <w:t xml:space="preserve"> "</w:t>
      </w:r>
      <w:r>
        <w:rPr>
          <w:rFonts w:ascii="Nirmala UI" w:hAnsi="Nirmala UI" w:cs="Nirmala UI"/>
          <w:b/>
          <w:bCs/>
          <w:sz w:val="22"/>
          <w:szCs w:val="22"/>
          <w:cs/>
        </w:rPr>
        <w:t>విపత్తు</w:t>
      </w:r>
      <w:r>
        <w:rPr>
          <w:rFonts w:ascii="Calibri" w:hAnsi="Calibri" w:cs="Calibri"/>
          <w:b/>
          <w:bCs/>
          <w:sz w:val="22"/>
          <w:szCs w:val="22"/>
        </w:rPr>
        <w:t>" (The Collapse)</w:t>
      </w:r>
    </w:p>
    <w:p w14:paraId="5610B42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🎬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 xml:space="preserve"> Episode 4 Title: </w:t>
      </w:r>
      <w:r>
        <w:rPr>
          <w:rFonts w:ascii="Calibri" w:hAnsi="Calibri" w:cs="Gautami"/>
          <w:b/>
          <w:bCs/>
          <w:sz w:val="36"/>
          <w:szCs w:val="36"/>
          <w:cs/>
        </w:rPr>
        <w:t>“</w:t>
      </w:r>
      <w:r>
        <w:rPr>
          <w:rFonts w:ascii="Nirmala UI" w:hAnsi="Nirmala UI" w:cs="Nirmala UI"/>
          <w:b/>
          <w:bCs/>
          <w:sz w:val="36"/>
          <w:szCs w:val="36"/>
          <w:cs/>
        </w:rPr>
        <w:t>విపత్తు</w:t>
      </w:r>
      <w:r>
        <w:rPr>
          <w:rFonts w:ascii="Calibri" w:hAnsi="Calibri" w:cs="Gautami"/>
          <w:b/>
          <w:bCs/>
          <w:sz w:val="36"/>
          <w:szCs w:val="36"/>
          <w:cs/>
        </w:rPr>
        <w:t>”</w:t>
      </w:r>
    </w:p>
    <w:p w14:paraId="59DB3286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(The Collapse)</w:t>
      </w:r>
    </w:p>
    <w:p w14:paraId="492E2508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Theme:</w:t>
      </w:r>
      <w:r>
        <w:rPr>
          <w:rFonts w:ascii="Calibri" w:hAnsi="Calibri" w:cs="Calibri"/>
          <w:sz w:val="22"/>
          <w:szCs w:val="22"/>
        </w:rPr>
        <w:t xml:space="preserve"> Everything falls apart </w:t>
      </w:r>
      <w:r>
        <w:rPr>
          <w:rFonts w:ascii="Calibri" w:hAnsi="Calibri" w:cs="Gautami" w:hint="cs"/>
          <w:sz w:val="22"/>
          <w:szCs w:val="22"/>
          <w:cs/>
        </w:rPr>
        <w:t>—</w:t>
      </w:r>
      <w:r>
        <w:rPr>
          <w:rFonts w:ascii="Calibri" w:hAnsi="Calibri" w:cs="Calibri"/>
          <w:sz w:val="22"/>
          <w:szCs w:val="22"/>
        </w:rPr>
        <w:t xml:space="preserve"> an overdose, emotional fallout, and moral turning point.</w:t>
      </w:r>
    </w:p>
    <w:p w14:paraId="0A4F8265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Tone:</w:t>
      </w:r>
      <w:r>
        <w:rPr>
          <w:rFonts w:ascii="Calibri" w:hAnsi="Calibri" w:cs="Calibri"/>
          <w:sz w:val="22"/>
          <w:szCs w:val="22"/>
        </w:rPr>
        <w:t xml:space="preserve"> Intense, dark, and tragic.</w:t>
      </w:r>
    </w:p>
    <w:p w14:paraId="274A120B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Duration:</w:t>
      </w:r>
      <w:r>
        <w:rPr>
          <w:rFonts w:ascii="Calibri" w:hAnsi="Calibri" w:cs="Calibri"/>
          <w:sz w:val="22"/>
          <w:szCs w:val="22"/>
        </w:rPr>
        <w:t xml:space="preserve"> ~10</w:t>
      </w:r>
      <w:r>
        <w:rPr>
          <w:rFonts w:ascii="Calibri" w:hAnsi="Calibri" w:cs="Gautami" w:hint="cs"/>
          <w:sz w:val="22"/>
          <w:szCs w:val="22"/>
          <w:cs/>
        </w:rPr>
        <w:t>–</w:t>
      </w:r>
      <w:r>
        <w:rPr>
          <w:rFonts w:ascii="Calibri" w:hAnsi="Calibri" w:cs="Calibri"/>
          <w:sz w:val="22"/>
          <w:szCs w:val="22"/>
        </w:rPr>
        <w:t>12 mins</w:t>
      </w:r>
    </w:p>
    <w:p w14:paraId="5FA2F00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08E054E8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1 – HOSTEL BATHROOM – NIGHT</w:t>
      </w:r>
    </w:p>
    <w:p w14:paraId="2125F983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(Camera slowly pans to the bottom of a locked door. Water overflowing. Loud knocks.)</w:t>
      </w:r>
    </w:p>
    <w:p w14:paraId="48E1D707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Hostel Warden (yelling):</w:t>
      </w:r>
    </w:p>
    <w:p w14:paraId="1B03097A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Siddhu</w:t>
      </w:r>
      <w:proofErr w:type="spellEnd"/>
      <w:r>
        <w:rPr>
          <w:rFonts w:ascii="Calibri" w:hAnsi="Calibri" w:cs="Calibri"/>
          <w:sz w:val="22"/>
          <w:szCs w:val="22"/>
        </w:rPr>
        <w:t xml:space="preserve">! Door open </w:t>
      </w:r>
      <w:proofErr w:type="spellStart"/>
      <w:r>
        <w:rPr>
          <w:rFonts w:ascii="Calibri" w:hAnsi="Calibri" w:cs="Calibri"/>
          <w:sz w:val="22"/>
          <w:szCs w:val="22"/>
        </w:rPr>
        <w:t>cheyy</w:t>
      </w:r>
      <w:proofErr w:type="spellEnd"/>
      <w:r>
        <w:rPr>
          <w:rFonts w:ascii="Calibri" w:hAnsi="Calibri" w:cs="Calibri"/>
          <w:sz w:val="22"/>
          <w:szCs w:val="22"/>
        </w:rPr>
        <w:t xml:space="preserve"> ra! </w:t>
      </w:r>
      <w:proofErr w:type="spellStart"/>
      <w:r>
        <w:rPr>
          <w:rFonts w:ascii="Calibri" w:hAnsi="Calibri" w:cs="Calibri"/>
          <w:sz w:val="22"/>
          <w:szCs w:val="22"/>
        </w:rPr>
        <w:t>Enti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ee</w:t>
      </w:r>
      <w:proofErr w:type="spellEnd"/>
      <w:r>
        <w:rPr>
          <w:rFonts w:ascii="Calibri" w:hAnsi="Calibri" w:cs="Calibri"/>
          <w:sz w:val="22"/>
          <w:szCs w:val="22"/>
        </w:rPr>
        <w:t xml:space="preserve"> scene?"</w:t>
      </w:r>
    </w:p>
    <w:p w14:paraId="5E8F504E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(Warden breaks open the door. 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n-IN"/>
        </w:rPr>
        <w:t>Siddhu</w:t>
      </w:r>
      <w:proofErr w:type="spellEnd"/>
      <w:r>
        <w:rPr>
          <w:rFonts w:ascii="Calibri" w:hAnsi="Calibri" w:cs="Calibri"/>
          <w:sz w:val="22"/>
          <w:szCs w:val="22"/>
        </w:rPr>
        <w:t xml:space="preserve"> is unconscious on the floor. White foam near his mouth. Nearby: half-used drugs packet.)</w:t>
      </w:r>
    </w:p>
    <w:p w14:paraId="3B08A903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🎵</w:t>
      </w:r>
      <w:r>
        <w:rPr>
          <w:rFonts w:ascii="Segoe UI Emoji" w:hAnsi="Segoe UI Emoji" w:cs="Gautami"/>
          <w:sz w:val="22"/>
          <w:szCs w:val="22"/>
          <w:cs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(Dark, haunting BGM)</w:t>
      </w:r>
    </w:p>
    <w:p w14:paraId="5648A86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3C71B98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2 – COLLEGE CAMPUS – MORNING ASSEMBLY</w:t>
      </w:r>
    </w:p>
    <w:p w14:paraId="71E86EA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(All students gathered. Tension in air. Principal Sharma on mic.)</w:t>
      </w:r>
    </w:p>
    <w:p w14:paraId="7CE8DB7E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Principal Sharma (stern voice):</w:t>
      </w:r>
    </w:p>
    <w:p w14:paraId="0C397C38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Siddhu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>s condition is critical.</w:t>
      </w:r>
    </w:p>
    <w:p w14:paraId="145F252C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College lo illegal drug activity </w:t>
      </w:r>
      <w:proofErr w:type="spellStart"/>
      <w:r>
        <w:rPr>
          <w:rFonts w:ascii="Calibri" w:hAnsi="Calibri" w:cs="Calibri"/>
          <w:sz w:val="22"/>
          <w:szCs w:val="22"/>
        </w:rPr>
        <w:t>vundi</w:t>
      </w:r>
      <w:proofErr w:type="spellEnd"/>
      <w:r>
        <w:rPr>
          <w:rFonts w:ascii="Calibri" w:hAnsi="Calibri" w:cs="Calibri"/>
          <w:sz w:val="22"/>
          <w:szCs w:val="22"/>
        </w:rPr>
        <w:t xml:space="preserve"> ani </w:t>
      </w:r>
      <w:proofErr w:type="spellStart"/>
      <w:r>
        <w:rPr>
          <w:rFonts w:ascii="Calibri" w:hAnsi="Calibri" w:cs="Calibri"/>
          <w:sz w:val="22"/>
          <w:szCs w:val="22"/>
        </w:rPr>
        <w:t>manam</w:t>
      </w:r>
      <w:proofErr w:type="spellEnd"/>
      <w:r>
        <w:rPr>
          <w:rFonts w:ascii="Calibri" w:hAnsi="Calibri" w:cs="Calibri"/>
          <w:sz w:val="22"/>
          <w:szCs w:val="22"/>
        </w:rPr>
        <w:t xml:space="preserve"> ignore </w:t>
      </w:r>
      <w:proofErr w:type="spellStart"/>
      <w:r>
        <w:rPr>
          <w:rFonts w:ascii="Calibri" w:hAnsi="Calibri" w:cs="Calibri"/>
          <w:sz w:val="22"/>
          <w:szCs w:val="22"/>
        </w:rPr>
        <w:t>cheyyam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2121BEA3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Ippatiki</w:t>
      </w:r>
      <w:proofErr w:type="spellEnd"/>
      <w:r>
        <w:rPr>
          <w:rFonts w:ascii="Calibri" w:hAnsi="Calibri" w:cs="Calibri"/>
          <w:sz w:val="22"/>
          <w:szCs w:val="22"/>
        </w:rPr>
        <w:t xml:space="preserve"> investigation start </w:t>
      </w:r>
      <w:proofErr w:type="spellStart"/>
      <w:r>
        <w:rPr>
          <w:rFonts w:ascii="Calibri" w:hAnsi="Calibri" w:cs="Calibri"/>
          <w:sz w:val="22"/>
          <w:szCs w:val="22"/>
        </w:rPr>
        <w:t>avutundi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269B28CA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(Camera shows </w:t>
      </w:r>
      <w:proofErr w:type="spellStart"/>
      <w:r>
        <w:rPr>
          <w:rFonts w:ascii="Calibri" w:hAnsi="Calibri" w:cs="Calibri"/>
          <w:sz w:val="22"/>
          <w:szCs w:val="22"/>
        </w:rPr>
        <w:t>Megha</w:t>
      </w:r>
      <w:proofErr w:type="spellEnd"/>
      <w:r>
        <w:rPr>
          <w:rFonts w:ascii="Calibri" w:hAnsi="Calibri" w:cs="Calibri"/>
          <w:sz w:val="22"/>
          <w:szCs w:val="22"/>
        </w:rPr>
        <w:t xml:space="preserve"> clenching her fist. Ravi staring at Arjun. Arjun's face is blank </w:t>
      </w:r>
      <w:r>
        <w:rPr>
          <w:rFonts w:ascii="Calibri" w:hAnsi="Calibri" w:cs="Gautami" w:hint="cs"/>
          <w:sz w:val="22"/>
          <w:szCs w:val="22"/>
          <w:cs/>
        </w:rPr>
        <w:t>–</w:t>
      </w:r>
      <w:r>
        <w:rPr>
          <w:rFonts w:ascii="Calibri" w:hAnsi="Calibri" w:cs="Calibri"/>
          <w:sz w:val="22"/>
          <w:szCs w:val="22"/>
        </w:rPr>
        <w:t xml:space="preserve"> but inside, he</w:t>
      </w:r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>s breaking.)</w:t>
      </w:r>
    </w:p>
    <w:p w14:paraId="2978A25A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13F92FCA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3 – HOSTEL ROOM – SAME NIGHT</w:t>
      </w:r>
    </w:p>
    <w:p w14:paraId="59AB0ABC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(Arjun sits in the dark, watching a video of 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n-IN"/>
        </w:rPr>
        <w:t>Siddhu</w:t>
      </w:r>
      <w:proofErr w:type="spellEnd"/>
      <w:r>
        <w:rPr>
          <w:rFonts w:ascii="Calibri" w:hAnsi="Calibri" w:cs="Calibri"/>
          <w:sz w:val="22"/>
          <w:szCs w:val="22"/>
        </w:rPr>
        <w:t xml:space="preserve"> laughing in the past.)</w:t>
      </w:r>
    </w:p>
    <w:p w14:paraId="11C7AA8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🎧</w:t>
      </w:r>
      <w:r>
        <w:rPr>
          <w:rFonts w:ascii="Segoe UI Emoji" w:hAnsi="Segoe UI Emoji" w:cs="Gautami"/>
          <w:sz w:val="22"/>
          <w:szCs w:val="22"/>
          <w:cs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Voiceover (Arjun):</w:t>
      </w:r>
    </w:p>
    <w:p w14:paraId="33E61440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em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cheyyaledu</w:t>
      </w:r>
      <w:proofErr w:type="spellEnd"/>
      <w:r>
        <w:rPr>
          <w:rFonts w:ascii="Calibri" w:hAnsi="Calibri" w:cs="Calibri"/>
          <w:sz w:val="22"/>
          <w:szCs w:val="22"/>
        </w:rPr>
        <w:t xml:space="preserve">... </w:t>
      </w:r>
      <w:proofErr w:type="spellStart"/>
      <w:r>
        <w:rPr>
          <w:rFonts w:ascii="Calibri" w:hAnsi="Calibri" w:cs="Calibri"/>
          <w:sz w:val="22"/>
          <w:szCs w:val="22"/>
        </w:rPr>
        <w:t>kani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chala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cheyyagaligenu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1CA3A3DC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Ayina</w:t>
      </w:r>
      <w:proofErr w:type="spellEnd"/>
      <w:r>
        <w:rPr>
          <w:rFonts w:ascii="Calibri" w:hAnsi="Calibri" w:cs="Calibri"/>
          <w:sz w:val="22"/>
          <w:szCs w:val="22"/>
        </w:rPr>
        <w:t xml:space="preserve">... </w:t>
      </w: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silent ga </w:t>
      </w:r>
      <w:proofErr w:type="spellStart"/>
      <w:r>
        <w:rPr>
          <w:rFonts w:ascii="Calibri" w:hAnsi="Calibri" w:cs="Calibri"/>
          <w:sz w:val="22"/>
          <w:szCs w:val="22"/>
        </w:rPr>
        <w:t>nilichanu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4CD1E2C6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(Ravi enters, calm but serious.)</w:t>
      </w:r>
    </w:p>
    <w:p w14:paraId="2AF59415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Ravi:</w:t>
      </w:r>
    </w:p>
    <w:p w14:paraId="2A3EAE6A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Siddhu</w:t>
      </w:r>
      <w:proofErr w:type="spellEnd"/>
      <w:r>
        <w:rPr>
          <w:rFonts w:ascii="Calibri" w:hAnsi="Calibri" w:cs="Calibri"/>
          <w:sz w:val="22"/>
          <w:szCs w:val="22"/>
        </w:rPr>
        <w:t xml:space="preserve"> ICU lo </w:t>
      </w:r>
      <w:proofErr w:type="spellStart"/>
      <w:r>
        <w:rPr>
          <w:rFonts w:ascii="Calibri" w:hAnsi="Calibri" w:cs="Calibri"/>
          <w:sz w:val="22"/>
          <w:szCs w:val="22"/>
        </w:rPr>
        <w:t>unna</w:t>
      </w:r>
      <w:proofErr w:type="spellEnd"/>
      <w:r>
        <w:rPr>
          <w:rFonts w:ascii="Calibri" w:hAnsi="Calibri" w:cs="Calibri"/>
          <w:sz w:val="22"/>
          <w:szCs w:val="22"/>
        </w:rPr>
        <w:t xml:space="preserve"> ani </w:t>
      </w:r>
      <w:proofErr w:type="spellStart"/>
      <w:r>
        <w:rPr>
          <w:rFonts w:ascii="Calibri" w:hAnsi="Calibri" w:cs="Calibri"/>
          <w:sz w:val="22"/>
          <w:szCs w:val="22"/>
        </w:rPr>
        <w:t>vinaru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</w:rPr>
        <w:t>Meeru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friends</w:t>
      </w:r>
      <w:proofErr w:type="gramEnd"/>
      <w:r>
        <w:rPr>
          <w:rFonts w:ascii="Calibri" w:hAnsi="Calibri" w:cs="Calibri"/>
          <w:sz w:val="22"/>
          <w:szCs w:val="22"/>
        </w:rPr>
        <w:t xml:space="preserve"> ani </w:t>
      </w:r>
      <w:proofErr w:type="spellStart"/>
      <w:r>
        <w:rPr>
          <w:rFonts w:ascii="Calibri" w:hAnsi="Calibri" w:cs="Calibri"/>
          <w:sz w:val="22"/>
          <w:szCs w:val="22"/>
        </w:rPr>
        <w:t>cheppukuntam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kadha</w:t>
      </w:r>
      <w:proofErr w:type="spellEnd"/>
      <w:r>
        <w:rPr>
          <w:rFonts w:ascii="Calibri" w:hAnsi="Calibri" w:cs="Calibri"/>
          <w:sz w:val="22"/>
          <w:szCs w:val="22"/>
        </w:rPr>
        <w:t>?</w:t>
      </w:r>
    </w:p>
    <w:p w14:paraId="41B5E89B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Appudu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nuvvu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enduku</w:t>
      </w:r>
      <w:proofErr w:type="spellEnd"/>
      <w:r>
        <w:rPr>
          <w:rFonts w:ascii="Calibri" w:hAnsi="Calibri" w:cs="Calibri"/>
          <w:sz w:val="22"/>
          <w:szCs w:val="22"/>
        </w:rPr>
        <w:t xml:space="preserve"> silent ra?"</w:t>
      </w:r>
    </w:p>
    <w:p w14:paraId="7AA962D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Arjun (tears forming):</w:t>
      </w:r>
    </w:p>
    <w:p w14:paraId="4F40C3F7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Naku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telusu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na</w:t>
      </w:r>
      <w:proofErr w:type="spellEnd"/>
      <w:r>
        <w:rPr>
          <w:rFonts w:ascii="Calibri" w:hAnsi="Calibri" w:cs="Calibri"/>
          <w:sz w:val="22"/>
          <w:szCs w:val="22"/>
        </w:rPr>
        <w:t xml:space="preserve"> mistake </w:t>
      </w:r>
      <w:proofErr w:type="spellStart"/>
      <w:r>
        <w:rPr>
          <w:rFonts w:ascii="Calibri" w:hAnsi="Calibri" w:cs="Calibri"/>
          <w:sz w:val="22"/>
          <w:szCs w:val="22"/>
        </w:rPr>
        <w:t>enti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</w:rPr>
        <w:t>Kani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baite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cheppaleka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bayam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vesthondi</w:t>
      </w:r>
      <w:proofErr w:type="spellEnd"/>
      <w:r>
        <w:rPr>
          <w:rFonts w:ascii="Calibri" w:hAnsi="Calibri" w:cs="Calibri"/>
          <w:sz w:val="22"/>
          <w:szCs w:val="22"/>
        </w:rPr>
        <w:t xml:space="preserve"> ra."</w:t>
      </w:r>
    </w:p>
    <w:p w14:paraId="02AAC50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Ravi:</w:t>
      </w:r>
    </w:p>
    <w:p w14:paraId="6C567A42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"Fear is normal. But now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silence is dangerous."</w:t>
      </w:r>
    </w:p>
    <w:p w14:paraId="4C9D1D74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427FD61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4 – POLICE ENTER CAMPUS – DAY</w:t>
      </w:r>
    </w:p>
    <w:p w14:paraId="3D44055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(Police and college committee conduct searches. Student phones seized. Panic everywhere.)</w:t>
      </w:r>
    </w:p>
    <w:p w14:paraId="758ED404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Megha</w:t>
      </w:r>
      <w:proofErr w:type="spellEnd"/>
      <w:r>
        <w:rPr>
          <w:rFonts w:ascii="Calibri" w:hAnsi="Calibri" w:cs="Calibri"/>
          <w:sz w:val="22"/>
          <w:szCs w:val="22"/>
        </w:rPr>
        <w:t xml:space="preserve"> meets Principal privately.)</w:t>
      </w:r>
    </w:p>
    <w:p w14:paraId="03689AB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Megha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:</w:t>
      </w:r>
    </w:p>
    <w:p w14:paraId="5F04ECBF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"Sir, evidence </w:t>
      </w:r>
      <w:proofErr w:type="spellStart"/>
      <w:r>
        <w:rPr>
          <w:rFonts w:ascii="Calibri" w:hAnsi="Calibri" w:cs="Calibri"/>
          <w:sz w:val="22"/>
          <w:szCs w:val="22"/>
        </w:rPr>
        <w:t>lekapoyina</w:t>
      </w:r>
      <w:proofErr w:type="spellEnd"/>
      <w:r>
        <w:rPr>
          <w:rFonts w:ascii="Calibri" w:hAnsi="Calibri" w:cs="Calibri"/>
          <w:sz w:val="22"/>
          <w:szCs w:val="22"/>
        </w:rPr>
        <w:t xml:space="preserve">... </w:t>
      </w:r>
      <w:proofErr w:type="spellStart"/>
      <w:r>
        <w:rPr>
          <w:rFonts w:ascii="Calibri" w:hAnsi="Calibri" w:cs="Calibri"/>
          <w:sz w:val="22"/>
          <w:szCs w:val="22"/>
        </w:rPr>
        <w:t>oka</w:t>
      </w:r>
      <w:proofErr w:type="spellEnd"/>
      <w:r>
        <w:rPr>
          <w:rFonts w:ascii="Calibri" w:hAnsi="Calibri" w:cs="Calibri"/>
          <w:sz w:val="22"/>
          <w:szCs w:val="22"/>
        </w:rPr>
        <w:t xml:space="preserve"> name common ga </w:t>
      </w:r>
      <w:proofErr w:type="spellStart"/>
      <w:r>
        <w:rPr>
          <w:rFonts w:ascii="Calibri" w:hAnsi="Calibri" w:cs="Calibri"/>
          <w:sz w:val="22"/>
          <w:szCs w:val="22"/>
        </w:rPr>
        <w:t>vundhi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5AFB3C0B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Faheem Bhai. Students drug route lo tana </w:t>
      </w:r>
      <w:proofErr w:type="spellStart"/>
      <w:r>
        <w:rPr>
          <w:rFonts w:ascii="Calibri" w:hAnsi="Calibri" w:cs="Calibri"/>
          <w:sz w:val="22"/>
          <w:szCs w:val="22"/>
        </w:rPr>
        <w:t>peru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vachesindi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733B57F8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Principal (nodding):</w:t>
      </w:r>
    </w:p>
    <w:p w14:paraId="46AACD77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Naku</w:t>
      </w:r>
      <w:proofErr w:type="spellEnd"/>
      <w:r>
        <w:rPr>
          <w:rFonts w:ascii="Calibri" w:hAnsi="Calibri" w:cs="Calibri"/>
          <w:sz w:val="22"/>
          <w:szCs w:val="22"/>
        </w:rPr>
        <w:t xml:space="preserve"> gut feeling </w:t>
      </w:r>
      <w:proofErr w:type="spellStart"/>
      <w:r>
        <w:rPr>
          <w:rFonts w:ascii="Calibri" w:hAnsi="Calibri" w:cs="Calibri"/>
          <w:sz w:val="22"/>
          <w:szCs w:val="22"/>
        </w:rPr>
        <w:t>vundi</w:t>
      </w:r>
      <w:proofErr w:type="spellEnd"/>
      <w:r>
        <w:rPr>
          <w:rFonts w:ascii="Calibri" w:hAnsi="Calibri" w:cs="Calibri"/>
          <w:sz w:val="22"/>
          <w:szCs w:val="22"/>
        </w:rPr>
        <w:t>. But we need one insider to speak.</w:t>
      </w:r>
    </w:p>
    <w:p w14:paraId="21991830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Arjun... silent </w:t>
      </w:r>
      <w:proofErr w:type="spellStart"/>
      <w:r>
        <w:rPr>
          <w:rFonts w:ascii="Calibri" w:hAnsi="Calibri" w:cs="Calibri"/>
          <w:sz w:val="22"/>
          <w:szCs w:val="22"/>
        </w:rPr>
        <w:t>unnadu</w:t>
      </w:r>
      <w:proofErr w:type="spellEnd"/>
      <w:r>
        <w:rPr>
          <w:rFonts w:ascii="Calibri" w:hAnsi="Calibri" w:cs="Calibri"/>
          <w:sz w:val="22"/>
          <w:szCs w:val="22"/>
        </w:rPr>
        <w:t>. But he's the key."</w:t>
      </w:r>
    </w:p>
    <w:p w14:paraId="0941A7A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36C89C3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5 – TEA STALL BACKSIDE – EVENING</w:t>
      </w:r>
    </w:p>
    <w:p w14:paraId="491CA8F7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Faheem Bhai</w:t>
      </w:r>
      <w:r>
        <w:rPr>
          <w:rFonts w:ascii="Calibri" w:hAnsi="Calibri" w:cs="Calibri"/>
          <w:sz w:val="22"/>
          <w:szCs w:val="22"/>
        </w:rPr>
        <w:t xml:space="preserve"> sits smoking. Arjun arrives slowly, tension visible.)</w:t>
      </w:r>
    </w:p>
    <w:p w14:paraId="6B8AE92A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Faheem Bhai (grinning):</w:t>
      </w:r>
    </w:p>
    <w:p w14:paraId="4B1FDD81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Siddhu</w:t>
      </w:r>
      <w:proofErr w:type="spellEnd"/>
      <w:r>
        <w:rPr>
          <w:rFonts w:ascii="Calibri" w:hAnsi="Calibri" w:cs="Calibri"/>
          <w:sz w:val="22"/>
          <w:szCs w:val="22"/>
        </w:rPr>
        <w:t xml:space="preserve"> weak </w:t>
      </w:r>
      <w:proofErr w:type="spellStart"/>
      <w:r>
        <w:rPr>
          <w:rFonts w:ascii="Calibri" w:hAnsi="Calibri" w:cs="Calibri"/>
          <w:sz w:val="22"/>
          <w:szCs w:val="22"/>
        </w:rPr>
        <w:t>padipoyadu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</w:rPr>
        <w:t>Nuv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lekapothe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veedu</w:t>
      </w:r>
      <w:proofErr w:type="spellEnd"/>
      <w:r>
        <w:rPr>
          <w:rFonts w:ascii="Calibri" w:hAnsi="Calibri" w:cs="Calibri"/>
          <w:sz w:val="22"/>
          <w:szCs w:val="22"/>
        </w:rPr>
        <w:t xml:space="preserve"> survive </w:t>
      </w:r>
      <w:proofErr w:type="spellStart"/>
      <w:r>
        <w:rPr>
          <w:rFonts w:ascii="Calibri" w:hAnsi="Calibri" w:cs="Calibri"/>
          <w:sz w:val="22"/>
          <w:szCs w:val="22"/>
        </w:rPr>
        <w:t>avuthadu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anipinchinda</w:t>
      </w:r>
      <w:proofErr w:type="spellEnd"/>
      <w:r>
        <w:rPr>
          <w:rFonts w:ascii="Calibri" w:hAnsi="Calibri" w:cs="Calibri"/>
          <w:sz w:val="22"/>
          <w:szCs w:val="22"/>
        </w:rPr>
        <w:t>?"</w:t>
      </w:r>
    </w:p>
    <w:p w14:paraId="2081716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Arjun:</w:t>
      </w:r>
    </w:p>
    <w:p w14:paraId="20E890EE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Naaku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mimmalni</w:t>
      </w:r>
      <w:proofErr w:type="spellEnd"/>
      <w:r>
        <w:rPr>
          <w:rFonts w:ascii="Calibri" w:hAnsi="Calibri" w:cs="Calibri"/>
          <w:sz w:val="22"/>
          <w:szCs w:val="22"/>
        </w:rPr>
        <w:t xml:space="preserve"> support </w:t>
      </w:r>
      <w:proofErr w:type="spellStart"/>
      <w:r>
        <w:rPr>
          <w:rFonts w:ascii="Calibri" w:hAnsi="Calibri" w:cs="Calibri"/>
          <w:sz w:val="22"/>
          <w:szCs w:val="22"/>
        </w:rPr>
        <w:t>cheyyalani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ledu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</w:t>
      </w:r>
      <w:proofErr w:type="spellEnd"/>
      <w:r>
        <w:rPr>
          <w:rFonts w:ascii="Calibri" w:hAnsi="Calibri" w:cs="Calibri"/>
          <w:sz w:val="22"/>
          <w:szCs w:val="22"/>
        </w:rPr>
        <w:t xml:space="preserve"> game quit </w:t>
      </w:r>
      <w:proofErr w:type="spellStart"/>
      <w:r>
        <w:rPr>
          <w:rFonts w:ascii="Calibri" w:hAnsi="Calibri" w:cs="Calibri"/>
          <w:sz w:val="22"/>
          <w:szCs w:val="22"/>
        </w:rPr>
        <w:t>cheyyali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150CAE64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Faheem (low, threatening tone):</w:t>
      </w:r>
    </w:p>
    <w:p w14:paraId="228AE116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"Nee silence </w:t>
      </w:r>
      <w:proofErr w:type="spellStart"/>
      <w:r>
        <w:rPr>
          <w:rFonts w:ascii="Calibri" w:hAnsi="Calibri" w:cs="Calibri"/>
          <w:sz w:val="22"/>
          <w:szCs w:val="22"/>
        </w:rPr>
        <w:t>oka</w:t>
      </w:r>
      <w:proofErr w:type="spellEnd"/>
      <w:r>
        <w:rPr>
          <w:rFonts w:ascii="Calibri" w:hAnsi="Calibri" w:cs="Calibri"/>
          <w:sz w:val="22"/>
          <w:szCs w:val="22"/>
        </w:rPr>
        <w:t xml:space="preserve"> guarantee.</w:t>
      </w:r>
    </w:p>
    <w:p w14:paraId="44E9C9A8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Nuv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cheppinatte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Siddhu</w:t>
      </w:r>
      <w:proofErr w:type="spellEnd"/>
      <w:r>
        <w:rPr>
          <w:rFonts w:ascii="Calibri" w:hAnsi="Calibri" w:cs="Calibri"/>
          <w:sz w:val="22"/>
          <w:szCs w:val="22"/>
        </w:rPr>
        <w:t xml:space="preserve"> ki </w:t>
      </w:r>
      <w:proofErr w:type="spellStart"/>
      <w:r>
        <w:rPr>
          <w:rFonts w:ascii="Calibri" w:hAnsi="Calibri" w:cs="Calibri"/>
          <w:sz w:val="22"/>
          <w:szCs w:val="22"/>
        </w:rPr>
        <w:t>thoduga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nuvvu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kuda</w:t>
      </w:r>
      <w:proofErr w:type="spellEnd"/>
      <w:r>
        <w:rPr>
          <w:rFonts w:ascii="Calibri" w:hAnsi="Calibri" w:cs="Calibri"/>
          <w:sz w:val="22"/>
          <w:szCs w:val="22"/>
        </w:rPr>
        <w:t xml:space="preserve"> hospital lo </w:t>
      </w:r>
      <w:proofErr w:type="spellStart"/>
      <w:r>
        <w:rPr>
          <w:rFonts w:ascii="Calibri" w:hAnsi="Calibri" w:cs="Calibri"/>
          <w:sz w:val="22"/>
          <w:szCs w:val="22"/>
        </w:rPr>
        <w:t>untav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57EA028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(Arjun clenches his fist but walks away.)</w:t>
      </w:r>
    </w:p>
    <w:p w14:paraId="476EEBD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055ACDA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6 – PRINCIPAL’S OFFICE – NIGHT</w:t>
      </w:r>
    </w:p>
    <w:p w14:paraId="078F859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(Arjun knocks. Principal opens the door. Arjun hesitates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then slowly enters.)</w:t>
      </w:r>
    </w:p>
    <w:p w14:paraId="28058FA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Principal (calm):</w:t>
      </w:r>
    </w:p>
    <w:p w14:paraId="78640B25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"Final year student </w:t>
      </w:r>
      <w:proofErr w:type="spellStart"/>
      <w:r>
        <w:rPr>
          <w:rFonts w:ascii="Calibri" w:hAnsi="Calibri" w:cs="Calibri"/>
          <w:sz w:val="22"/>
          <w:szCs w:val="22"/>
        </w:rPr>
        <w:t>ni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</w:rPr>
        <w:t>Kaanee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chala</w:t>
      </w:r>
      <w:proofErr w:type="spellEnd"/>
      <w:r>
        <w:rPr>
          <w:rFonts w:ascii="Calibri" w:hAnsi="Calibri" w:cs="Calibri"/>
          <w:sz w:val="22"/>
          <w:szCs w:val="22"/>
        </w:rPr>
        <w:t xml:space="preserve"> confusion lo </w:t>
      </w:r>
      <w:proofErr w:type="spellStart"/>
      <w:r>
        <w:rPr>
          <w:rFonts w:ascii="Calibri" w:hAnsi="Calibri" w:cs="Calibri"/>
          <w:sz w:val="22"/>
          <w:szCs w:val="22"/>
        </w:rPr>
        <w:t>vunnav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310C8DB8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Idhi</w:t>
      </w:r>
      <w:proofErr w:type="spellEnd"/>
      <w:r>
        <w:rPr>
          <w:rFonts w:ascii="Calibri" w:hAnsi="Calibri" w:cs="Calibri"/>
          <w:sz w:val="22"/>
          <w:szCs w:val="22"/>
        </w:rPr>
        <w:t xml:space="preserve"> last chance Arjun. </w:t>
      </w:r>
      <w:proofErr w:type="spellStart"/>
      <w:r>
        <w:rPr>
          <w:rFonts w:ascii="Calibri" w:hAnsi="Calibri" w:cs="Calibri"/>
          <w:sz w:val="22"/>
          <w:szCs w:val="22"/>
        </w:rPr>
        <w:t>Nuvvu</w:t>
      </w:r>
      <w:proofErr w:type="spellEnd"/>
      <w:r>
        <w:rPr>
          <w:rFonts w:ascii="Calibri" w:hAnsi="Calibri" w:cs="Calibri"/>
          <w:sz w:val="22"/>
          <w:szCs w:val="22"/>
        </w:rPr>
        <w:t xml:space="preserve"> truth </w:t>
      </w:r>
      <w:proofErr w:type="spellStart"/>
      <w:r>
        <w:rPr>
          <w:rFonts w:ascii="Calibri" w:hAnsi="Calibri" w:cs="Calibri"/>
          <w:sz w:val="22"/>
          <w:szCs w:val="22"/>
        </w:rPr>
        <w:t>chepte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inka</w:t>
      </w:r>
      <w:proofErr w:type="spellEnd"/>
      <w:r>
        <w:rPr>
          <w:rFonts w:ascii="Calibri" w:hAnsi="Calibri" w:cs="Calibri"/>
          <w:sz w:val="22"/>
          <w:szCs w:val="22"/>
        </w:rPr>
        <w:t xml:space="preserve"> life </w:t>
      </w:r>
      <w:proofErr w:type="spellStart"/>
      <w:r>
        <w:rPr>
          <w:rFonts w:ascii="Calibri" w:hAnsi="Calibri" w:cs="Calibri"/>
          <w:sz w:val="22"/>
          <w:szCs w:val="22"/>
        </w:rPr>
        <w:t>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marchukovachu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49A5885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Arjun (shaking, voice trembling):</w:t>
      </w:r>
    </w:p>
    <w:p w14:paraId="6E6B2EF0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"Sir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cheptha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</w:rPr>
        <w:t>Siddhu</w:t>
      </w:r>
      <w:proofErr w:type="spellEnd"/>
      <w:r>
        <w:rPr>
          <w:rFonts w:ascii="Calibri" w:hAnsi="Calibri" w:cs="Calibri"/>
          <w:sz w:val="22"/>
          <w:szCs w:val="22"/>
        </w:rPr>
        <w:t>... Faheem... and myself."</w:t>
      </w:r>
    </w:p>
    <w:p w14:paraId="20F4B123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🎧</w:t>
      </w:r>
      <w:r>
        <w:rPr>
          <w:rFonts w:ascii="Segoe UI Emoji" w:hAnsi="Segoe UI Emoji" w:cs="Gautami"/>
          <w:sz w:val="22"/>
          <w:szCs w:val="22"/>
          <w:cs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Background fades to silence.</w:t>
      </w:r>
    </w:p>
    <w:p w14:paraId="663C609B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355312CB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🖤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ENDING – BLACK SCREEN</w:t>
      </w:r>
    </w:p>
    <w:p w14:paraId="4F04D295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🎧</w:t>
      </w:r>
      <w:r>
        <w:rPr>
          <w:rFonts w:ascii="Segoe UI Emoji" w:hAnsi="Segoe UI Emoji" w:cs="Gautami"/>
          <w:sz w:val="22"/>
          <w:szCs w:val="22"/>
          <w:cs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Voiceover (Arjun):</w:t>
      </w:r>
    </w:p>
    <w:p w14:paraId="070F79FF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Chesina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tappu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okka</w:t>
      </w:r>
      <w:proofErr w:type="spellEnd"/>
      <w:r>
        <w:rPr>
          <w:rFonts w:ascii="Calibri" w:hAnsi="Calibri" w:cs="Calibri"/>
          <w:sz w:val="22"/>
          <w:szCs w:val="22"/>
        </w:rPr>
        <w:t xml:space="preserve"> confession </w:t>
      </w:r>
      <w:proofErr w:type="spellStart"/>
      <w:r>
        <w:rPr>
          <w:rFonts w:ascii="Calibri" w:hAnsi="Calibri" w:cs="Calibri"/>
          <w:sz w:val="22"/>
          <w:szCs w:val="22"/>
        </w:rPr>
        <w:t>tho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maari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povadhu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77C7D345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proofErr w:type="spellStart"/>
      <w:r>
        <w:rPr>
          <w:rFonts w:ascii="Calibri" w:hAnsi="Calibri" w:cs="Calibri"/>
          <w:sz w:val="22"/>
          <w:szCs w:val="22"/>
        </w:rPr>
        <w:t>Kaani</w:t>
      </w:r>
      <w:proofErr w:type="spellEnd"/>
      <w:r>
        <w:rPr>
          <w:rFonts w:ascii="Calibri" w:hAnsi="Calibri" w:cs="Calibri"/>
          <w:sz w:val="22"/>
          <w:szCs w:val="22"/>
        </w:rPr>
        <w:t xml:space="preserve"> confession </w:t>
      </w:r>
      <w:proofErr w:type="spellStart"/>
      <w:r>
        <w:rPr>
          <w:rFonts w:ascii="Calibri" w:hAnsi="Calibri" w:cs="Calibri"/>
          <w:sz w:val="22"/>
          <w:szCs w:val="22"/>
        </w:rPr>
        <w:t>lekapothe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maarchadam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kooda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jaragadu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480101A4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Text on screen:</w:t>
      </w:r>
    </w:p>
    <w:p w14:paraId="69A8C8EB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Gautami"/>
          <w:b/>
          <w:bCs/>
          <w:sz w:val="22"/>
          <w:szCs w:val="22"/>
          <w:cs/>
        </w:rPr>
        <w:t>“</w:t>
      </w:r>
      <w:r>
        <w:rPr>
          <w:rFonts w:ascii="Calibri" w:hAnsi="Calibri" w:cs="Calibri"/>
          <w:b/>
          <w:bCs/>
          <w:sz w:val="22"/>
          <w:szCs w:val="22"/>
        </w:rPr>
        <w:t xml:space="preserve">Episode 4 </w:t>
      </w:r>
      <w:r>
        <w:rPr>
          <w:rFonts w:ascii="Calibri" w:hAnsi="Calibri" w:cs="Gautami"/>
          <w:b/>
          <w:bCs/>
          <w:sz w:val="22"/>
          <w:szCs w:val="22"/>
          <w:cs/>
        </w:rPr>
        <w:t xml:space="preserve">– </w:t>
      </w:r>
      <w:r>
        <w:rPr>
          <w:rFonts w:ascii="Nirmala UI" w:hAnsi="Nirmala UI" w:cs="Nirmala UI"/>
          <w:b/>
          <w:bCs/>
          <w:sz w:val="22"/>
          <w:szCs w:val="22"/>
          <w:cs/>
        </w:rPr>
        <w:t>ముగిసింది</w:t>
      </w:r>
      <w:r>
        <w:rPr>
          <w:rFonts w:ascii="Calibri" w:hAnsi="Calibri" w:cs="Gautami"/>
          <w:b/>
          <w:bCs/>
          <w:sz w:val="22"/>
          <w:szCs w:val="22"/>
          <w:cs/>
        </w:rPr>
        <w:t>”</w:t>
      </w:r>
    </w:p>
    <w:p w14:paraId="0B30BF2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Next: Episode 5 </w:t>
      </w:r>
      <w:r>
        <w:rPr>
          <w:rFonts w:ascii="Calibri" w:hAnsi="Calibri" w:cs="Gautami"/>
          <w:b/>
          <w:bCs/>
          <w:sz w:val="22"/>
          <w:szCs w:val="22"/>
          <w:cs/>
        </w:rPr>
        <w:t xml:space="preserve">– </w:t>
      </w:r>
      <w:r>
        <w:rPr>
          <w:rFonts w:ascii="Nirmala UI" w:hAnsi="Nirmala UI" w:cs="Nirmala UI"/>
          <w:b/>
          <w:bCs/>
          <w:sz w:val="22"/>
          <w:szCs w:val="22"/>
          <w:cs/>
        </w:rPr>
        <w:t>అంచున</w:t>
      </w:r>
      <w:r>
        <w:rPr>
          <w:rFonts w:ascii="Calibri" w:hAnsi="Calibri" w:cs="Calibri"/>
          <w:b/>
          <w:bCs/>
          <w:sz w:val="22"/>
          <w:szCs w:val="22"/>
        </w:rPr>
        <w:t xml:space="preserve"> (The Edge)</w:t>
      </w:r>
      <w:r>
        <w:rPr>
          <w:rFonts w:ascii="Calibri" w:hAnsi="Calibri" w:cs="Gautami"/>
          <w:b/>
          <w:bCs/>
          <w:sz w:val="22"/>
          <w:szCs w:val="22"/>
          <w:cs/>
        </w:rPr>
        <w:t>”</w:t>
      </w:r>
    </w:p>
    <w:p w14:paraId="622A61D2" w14:textId="71BDB99A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</w:p>
    <w:p w14:paraId="16864AB9" w14:textId="38ED65C3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</w:p>
    <w:p w14:paraId="0665B96B" w14:textId="0786ED9B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</w:p>
    <w:p w14:paraId="5E55FB78" w14:textId="239D1239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</w:p>
    <w:p w14:paraId="5BD0D033" w14:textId="74D016E8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</w:p>
    <w:p w14:paraId="4664DE1B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🎬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 xml:space="preserve"> Episode 5 Title: </w:t>
      </w:r>
      <w:r>
        <w:rPr>
          <w:rFonts w:ascii="Calibri" w:hAnsi="Calibri" w:cs="Gautami"/>
          <w:b/>
          <w:bCs/>
          <w:sz w:val="36"/>
          <w:szCs w:val="36"/>
          <w:cs/>
        </w:rPr>
        <w:t>“</w:t>
      </w:r>
      <w:r>
        <w:rPr>
          <w:rFonts w:ascii="Nirmala UI" w:hAnsi="Nirmala UI" w:cs="Nirmala UI"/>
          <w:b/>
          <w:bCs/>
          <w:sz w:val="36"/>
          <w:szCs w:val="36"/>
          <w:cs/>
        </w:rPr>
        <w:t>అంచున</w:t>
      </w:r>
      <w:r>
        <w:rPr>
          <w:rFonts w:ascii="Calibri" w:hAnsi="Calibri" w:cs="Gautami"/>
          <w:b/>
          <w:bCs/>
          <w:sz w:val="36"/>
          <w:szCs w:val="36"/>
          <w:cs/>
        </w:rPr>
        <w:t>”</w:t>
      </w:r>
    </w:p>
    <w:p w14:paraId="26A99B76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(The Edge)</w:t>
      </w:r>
    </w:p>
    <w:p w14:paraId="53BDB5B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Theme:</w:t>
      </w:r>
      <w:r>
        <w:rPr>
          <w:rFonts w:ascii="Calibri" w:hAnsi="Calibri" w:cs="Calibri"/>
          <w:sz w:val="22"/>
          <w:szCs w:val="22"/>
        </w:rPr>
        <w:t xml:space="preserve"> Arjun reaches rock bottom </w:t>
      </w:r>
      <w:r>
        <w:rPr>
          <w:rFonts w:ascii="Calibri" w:hAnsi="Calibri" w:cs="Gautami" w:hint="cs"/>
          <w:sz w:val="22"/>
          <w:szCs w:val="22"/>
          <w:cs/>
        </w:rPr>
        <w:t>—</w:t>
      </w:r>
      <w:r>
        <w:rPr>
          <w:rFonts w:ascii="Calibri" w:hAnsi="Calibri" w:cs="Calibri"/>
          <w:sz w:val="22"/>
          <w:szCs w:val="22"/>
        </w:rPr>
        <w:t xml:space="preserve"> the edge of life, the moment of decision.</w:t>
      </w:r>
    </w:p>
    <w:p w14:paraId="2FF00724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Tone:</w:t>
      </w:r>
      <w:r>
        <w:rPr>
          <w:rFonts w:ascii="Calibri" w:hAnsi="Calibri" w:cs="Calibri"/>
          <w:sz w:val="22"/>
          <w:szCs w:val="22"/>
        </w:rPr>
        <w:t xml:space="preserve"> Emotional, dark, intense, redemptive</w:t>
      </w:r>
    </w:p>
    <w:p w14:paraId="264EC0A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Duration:</w:t>
      </w:r>
      <w:r>
        <w:rPr>
          <w:rFonts w:ascii="Calibri" w:hAnsi="Calibri" w:cs="Calibri"/>
          <w:sz w:val="22"/>
          <w:szCs w:val="22"/>
        </w:rPr>
        <w:t xml:space="preserve"> ~10 mins</w:t>
      </w:r>
    </w:p>
    <w:p w14:paraId="36409E15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67FD4AF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1 – PRINCIPAL’S OFFICE – NIGHT CONTINUED</w:t>
      </w:r>
    </w:p>
    <w:p w14:paraId="7B30EC0B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(Arjun sits in front of Principal Sharma. Tear marks on his cheeks.)</w:t>
      </w:r>
    </w:p>
    <w:p w14:paraId="1EDC62C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Arjun (shaking):</w:t>
      </w:r>
    </w:p>
    <w:p w14:paraId="07C70F3E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drugs use </w:t>
      </w:r>
      <w:proofErr w:type="spellStart"/>
      <w:r>
        <w:rPr>
          <w:rFonts w:ascii="Calibri" w:hAnsi="Calibri" w:cs="Calibri"/>
          <w:sz w:val="22"/>
          <w:szCs w:val="22"/>
        </w:rPr>
        <w:t>cheyyaledu</w:t>
      </w:r>
      <w:proofErr w:type="spellEnd"/>
      <w:r>
        <w:rPr>
          <w:rFonts w:ascii="Calibri" w:hAnsi="Calibri" w:cs="Calibri"/>
          <w:sz w:val="22"/>
          <w:szCs w:val="22"/>
        </w:rPr>
        <w:t xml:space="preserve"> sir</w:t>
      </w:r>
      <w:r>
        <w:rPr>
          <w:rFonts w:ascii="Calibri" w:hAnsi="Calibri" w:cs="Gautami" w:hint="cs"/>
          <w:sz w:val="22"/>
          <w:szCs w:val="22"/>
          <w:cs/>
        </w:rPr>
        <w:t>…</w:t>
      </w:r>
    </w:p>
    <w:p w14:paraId="7AA07CE9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proofErr w:type="spellStart"/>
      <w:r>
        <w:rPr>
          <w:rFonts w:ascii="Calibri" w:hAnsi="Calibri" w:cs="Calibri"/>
          <w:sz w:val="22"/>
          <w:szCs w:val="22"/>
        </w:rPr>
        <w:t>Kani</w:t>
      </w:r>
      <w:proofErr w:type="spellEnd"/>
      <w:r>
        <w:rPr>
          <w:rFonts w:ascii="Calibri" w:hAnsi="Calibri" w:cs="Calibri"/>
          <w:sz w:val="22"/>
          <w:szCs w:val="22"/>
        </w:rPr>
        <w:t xml:space="preserve"> distribute </w:t>
      </w:r>
      <w:proofErr w:type="spellStart"/>
      <w:r>
        <w:rPr>
          <w:rFonts w:ascii="Calibri" w:hAnsi="Calibri" w:cs="Calibri"/>
          <w:sz w:val="22"/>
          <w:szCs w:val="22"/>
        </w:rPr>
        <w:t>chesa</w:t>
      </w:r>
      <w:proofErr w:type="spellEnd"/>
      <w:r>
        <w:rPr>
          <w:rFonts w:ascii="Calibri" w:hAnsi="Calibri" w:cs="Calibri"/>
          <w:sz w:val="22"/>
          <w:szCs w:val="22"/>
        </w:rPr>
        <w:t>. Fear lo. Pressure lo.</w:t>
      </w:r>
    </w:p>
    <w:p w14:paraId="79E4EA1B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Faheem Bhai threat </w:t>
      </w:r>
      <w:proofErr w:type="spellStart"/>
      <w:r>
        <w:rPr>
          <w:rFonts w:ascii="Calibri" w:hAnsi="Calibri" w:cs="Calibri"/>
          <w:sz w:val="22"/>
          <w:szCs w:val="22"/>
        </w:rPr>
        <w:t>veyyadam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modalu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pettadu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trap </w:t>
      </w:r>
      <w:proofErr w:type="spellStart"/>
      <w:r>
        <w:rPr>
          <w:rFonts w:ascii="Calibri" w:hAnsi="Calibri" w:cs="Calibri"/>
          <w:sz w:val="22"/>
          <w:szCs w:val="22"/>
        </w:rPr>
        <w:t>ayyanu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5DF60A9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Principal (soft but firm):</w:t>
      </w:r>
    </w:p>
    <w:p w14:paraId="430020C9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"Mistake </w:t>
      </w:r>
      <w:proofErr w:type="spellStart"/>
      <w:r>
        <w:rPr>
          <w:rFonts w:ascii="Calibri" w:hAnsi="Calibri" w:cs="Calibri"/>
          <w:sz w:val="22"/>
          <w:szCs w:val="22"/>
        </w:rPr>
        <w:t>ni</w:t>
      </w:r>
      <w:proofErr w:type="spellEnd"/>
      <w:r>
        <w:rPr>
          <w:rFonts w:ascii="Calibri" w:hAnsi="Calibri" w:cs="Calibri"/>
          <w:sz w:val="22"/>
          <w:szCs w:val="22"/>
        </w:rPr>
        <w:t xml:space="preserve"> admit </w:t>
      </w:r>
      <w:proofErr w:type="spellStart"/>
      <w:r>
        <w:rPr>
          <w:rFonts w:ascii="Calibri" w:hAnsi="Calibri" w:cs="Calibri"/>
          <w:sz w:val="22"/>
          <w:szCs w:val="22"/>
        </w:rPr>
        <w:t>cheyyadam</w:t>
      </w:r>
      <w:proofErr w:type="spellEnd"/>
      <w:r>
        <w:rPr>
          <w:rFonts w:ascii="Calibri" w:hAnsi="Calibri" w:cs="Calibri"/>
          <w:sz w:val="22"/>
          <w:szCs w:val="22"/>
        </w:rPr>
        <w:t xml:space="preserve"> courage.</w:t>
      </w:r>
    </w:p>
    <w:p w14:paraId="76F69D20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Nuvvu</w:t>
      </w:r>
      <w:proofErr w:type="spellEnd"/>
      <w:r>
        <w:rPr>
          <w:rFonts w:ascii="Calibri" w:hAnsi="Calibri" w:cs="Calibri"/>
          <w:sz w:val="22"/>
          <w:szCs w:val="22"/>
        </w:rPr>
        <w:t xml:space="preserve"> cooperation </w:t>
      </w:r>
      <w:proofErr w:type="spellStart"/>
      <w:r>
        <w:rPr>
          <w:rFonts w:ascii="Calibri" w:hAnsi="Calibri" w:cs="Calibri"/>
          <w:sz w:val="22"/>
          <w:szCs w:val="22"/>
        </w:rPr>
        <w:t>isthene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inka</w:t>
      </w:r>
      <w:proofErr w:type="spellEnd"/>
      <w:r>
        <w:rPr>
          <w:rFonts w:ascii="Calibri" w:hAnsi="Calibri" w:cs="Calibri"/>
          <w:sz w:val="22"/>
          <w:szCs w:val="22"/>
        </w:rPr>
        <w:t xml:space="preserve"> rescue possible."</w:t>
      </w:r>
    </w:p>
    <w:p w14:paraId="6DF6DA38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(Principal places his hand gently on Arjun</w:t>
      </w:r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>s shoulder.)</w:t>
      </w:r>
    </w:p>
    <w:p w14:paraId="321E9174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🎧</w:t>
      </w:r>
      <w:r>
        <w:rPr>
          <w:rFonts w:ascii="Segoe UI Emoji" w:hAnsi="Segoe UI Emoji" w:cs="Gautami"/>
          <w:sz w:val="22"/>
          <w:szCs w:val="22"/>
          <w:cs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Voiceover (Arjun):</w:t>
      </w:r>
    </w:p>
    <w:p w14:paraId="59BED366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"Oka toppers confession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oka</w:t>
      </w:r>
      <w:proofErr w:type="spellEnd"/>
      <w:r>
        <w:rPr>
          <w:rFonts w:ascii="Calibri" w:hAnsi="Calibri" w:cs="Calibri"/>
          <w:sz w:val="22"/>
          <w:szCs w:val="22"/>
        </w:rPr>
        <w:t xml:space="preserve"> war la </w:t>
      </w:r>
      <w:proofErr w:type="spellStart"/>
      <w:r>
        <w:rPr>
          <w:rFonts w:ascii="Calibri" w:hAnsi="Calibri" w:cs="Calibri"/>
          <w:sz w:val="22"/>
          <w:szCs w:val="22"/>
        </w:rPr>
        <w:t>untundi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08C0DC1B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But I had to fight. Or fall."</w:t>
      </w:r>
    </w:p>
    <w:p w14:paraId="69C8A86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51F2A61B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2 – HOSTEL ROOM – LATE NIGHT</w:t>
      </w:r>
    </w:p>
    <w:p w14:paraId="64DB3658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(Arjun stares at the ceiling. Flashbacks of:</w:t>
      </w:r>
    </w:p>
    <w:p w14:paraId="48C0B45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Gautami" w:hint="cs"/>
          <w:sz w:val="22"/>
          <w:szCs w:val="22"/>
          <w:cs/>
        </w:rPr>
        <w:t>–</w:t>
      </w:r>
      <w:r>
        <w:rPr>
          <w:rFonts w:ascii="Calibri" w:hAnsi="Calibri" w:cs="Calibri"/>
          <w:sz w:val="22"/>
          <w:szCs w:val="22"/>
        </w:rPr>
        <w:t xml:space="preserve"> His mother saying </w:t>
      </w:r>
      <w:r>
        <w:rPr>
          <w:rFonts w:ascii="Calibri" w:hAnsi="Calibri" w:cs="Gautami" w:hint="cs"/>
          <w:sz w:val="22"/>
          <w:szCs w:val="22"/>
          <w:cs/>
        </w:rPr>
        <w:t>“</w:t>
      </w:r>
      <w:proofErr w:type="spellStart"/>
      <w:r>
        <w:rPr>
          <w:rFonts w:ascii="Calibri" w:hAnsi="Calibri" w:cs="Calibri"/>
          <w:sz w:val="22"/>
          <w:szCs w:val="22"/>
        </w:rPr>
        <w:t>nuvvu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naa</w:t>
      </w:r>
      <w:proofErr w:type="spellEnd"/>
      <w:r>
        <w:rPr>
          <w:rFonts w:ascii="Calibri" w:hAnsi="Calibri" w:cs="Calibri"/>
          <w:sz w:val="22"/>
          <w:szCs w:val="22"/>
        </w:rPr>
        <w:t xml:space="preserve"> pride</w:t>
      </w:r>
      <w:r>
        <w:rPr>
          <w:rFonts w:ascii="Calibri" w:hAnsi="Calibri" w:cs="Gautami" w:hint="cs"/>
          <w:sz w:val="22"/>
          <w:szCs w:val="22"/>
          <w:cs/>
        </w:rPr>
        <w:t>”</w:t>
      </w:r>
    </w:p>
    <w:p w14:paraId="23D28C47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Gautami" w:hint="cs"/>
          <w:sz w:val="22"/>
          <w:szCs w:val="22"/>
          <w:cs/>
        </w:rPr>
        <w:t>–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Siddhu</w:t>
      </w:r>
      <w:proofErr w:type="spellEnd"/>
      <w:r>
        <w:rPr>
          <w:rFonts w:ascii="Calibri" w:hAnsi="Calibri" w:cs="Calibri"/>
          <w:sz w:val="22"/>
          <w:szCs w:val="22"/>
        </w:rPr>
        <w:t xml:space="preserve"> laughing, then unconscious</w:t>
      </w:r>
    </w:p>
    <w:p w14:paraId="5F5C3524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Gautami" w:hint="cs"/>
          <w:sz w:val="22"/>
          <w:szCs w:val="22"/>
          <w:cs/>
        </w:rPr>
        <w:t>–</w:t>
      </w:r>
      <w:r>
        <w:rPr>
          <w:rFonts w:ascii="Calibri" w:hAnsi="Calibri" w:cs="Calibri"/>
          <w:sz w:val="22"/>
          <w:szCs w:val="22"/>
        </w:rPr>
        <w:t xml:space="preserve"> Faheem</w:t>
      </w:r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>s threat</w:t>
      </w:r>
    </w:p>
    <w:p w14:paraId="6F6F8C8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Gautami" w:hint="cs"/>
          <w:sz w:val="22"/>
          <w:szCs w:val="22"/>
          <w:cs/>
        </w:rPr>
        <w:t>–</w:t>
      </w:r>
      <w:r>
        <w:rPr>
          <w:rFonts w:ascii="Calibri" w:hAnsi="Calibri" w:cs="Calibri"/>
          <w:sz w:val="22"/>
          <w:szCs w:val="22"/>
        </w:rPr>
        <w:t xml:space="preserve"> Ravi saying </w:t>
      </w:r>
      <w:r>
        <w:rPr>
          <w:rFonts w:ascii="Calibri" w:hAnsi="Calibri" w:cs="Gautami" w:hint="cs"/>
          <w:sz w:val="22"/>
          <w:szCs w:val="22"/>
          <w:cs/>
        </w:rPr>
        <w:t>“</w:t>
      </w:r>
      <w:r>
        <w:rPr>
          <w:rFonts w:ascii="Calibri" w:hAnsi="Calibri" w:cs="Calibri"/>
          <w:sz w:val="22"/>
          <w:szCs w:val="22"/>
        </w:rPr>
        <w:t xml:space="preserve">act </w:t>
      </w:r>
      <w:proofErr w:type="spellStart"/>
      <w:r>
        <w:rPr>
          <w:rFonts w:ascii="Calibri" w:hAnsi="Calibri" w:cs="Calibri"/>
          <w:sz w:val="22"/>
          <w:szCs w:val="22"/>
        </w:rPr>
        <w:t>cheyyali</w:t>
      </w:r>
      <w:proofErr w:type="spellEnd"/>
      <w:r>
        <w:rPr>
          <w:rFonts w:ascii="Calibri" w:hAnsi="Calibri" w:cs="Calibri"/>
          <w:sz w:val="22"/>
          <w:szCs w:val="22"/>
        </w:rPr>
        <w:t xml:space="preserve"> ra!</w:t>
      </w:r>
      <w:r>
        <w:rPr>
          <w:rFonts w:ascii="Calibri" w:hAnsi="Calibri" w:cs="Gautami" w:hint="cs"/>
          <w:sz w:val="22"/>
          <w:szCs w:val="22"/>
          <w:cs/>
        </w:rPr>
        <w:t>”</w:t>
      </w:r>
    </w:p>
    <w:p w14:paraId="256E165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Gautami" w:hint="cs"/>
          <w:sz w:val="22"/>
          <w:szCs w:val="22"/>
          <w:cs/>
        </w:rPr>
        <w:t>–</w:t>
      </w:r>
      <w:r>
        <w:rPr>
          <w:rFonts w:ascii="Calibri" w:hAnsi="Calibri" w:cs="Calibri"/>
          <w:sz w:val="22"/>
          <w:szCs w:val="22"/>
        </w:rPr>
        <w:t xml:space="preserve"> Sameer</w:t>
      </w:r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 xml:space="preserve">s memorial photo in </w:t>
      </w:r>
      <w:proofErr w:type="spellStart"/>
      <w:r>
        <w:rPr>
          <w:rFonts w:ascii="Calibri" w:hAnsi="Calibri" w:cs="Calibri"/>
          <w:sz w:val="22"/>
          <w:szCs w:val="22"/>
        </w:rPr>
        <w:t>Megha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>s campaign)</w:t>
      </w:r>
    </w:p>
    <w:p w14:paraId="0B5AF92C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(Cut to Arjun opening a drawer, taking out a blade.)</w:t>
      </w:r>
    </w:p>
    <w:p w14:paraId="3C15B4F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🎧</w:t>
      </w:r>
      <w:r>
        <w:rPr>
          <w:rFonts w:ascii="Segoe UI Emoji" w:hAnsi="Segoe UI Emoji" w:cs="Gautami"/>
          <w:sz w:val="22"/>
          <w:szCs w:val="22"/>
          <w:cs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Voiceover (low, broken):</w:t>
      </w:r>
    </w:p>
    <w:p w14:paraId="27CD7454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enduku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jeevinchali</w:t>
      </w:r>
      <w:proofErr w:type="spellEnd"/>
      <w:r>
        <w:rPr>
          <w:rFonts w:ascii="Calibri" w:hAnsi="Calibri" w:cs="Calibri"/>
          <w:sz w:val="22"/>
          <w:szCs w:val="22"/>
        </w:rPr>
        <w:t xml:space="preserve"> ani </w:t>
      </w:r>
      <w:proofErr w:type="spellStart"/>
      <w:r>
        <w:rPr>
          <w:rFonts w:ascii="Calibri" w:hAnsi="Calibri" w:cs="Calibri"/>
          <w:sz w:val="22"/>
          <w:szCs w:val="22"/>
        </w:rPr>
        <w:t>chala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sarlu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adagaledu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</w:p>
    <w:p w14:paraId="0FF47E41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proofErr w:type="spellStart"/>
      <w:r>
        <w:rPr>
          <w:rFonts w:ascii="Calibri" w:hAnsi="Calibri" w:cs="Calibri"/>
          <w:sz w:val="22"/>
          <w:szCs w:val="22"/>
        </w:rPr>
        <w:t>Kani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ippudu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okka</w:t>
      </w:r>
      <w:proofErr w:type="spellEnd"/>
      <w:r>
        <w:rPr>
          <w:rFonts w:ascii="Calibri" w:hAnsi="Calibri" w:cs="Calibri"/>
          <w:sz w:val="22"/>
          <w:szCs w:val="22"/>
        </w:rPr>
        <w:t xml:space="preserve"> sari </w:t>
      </w:r>
      <w:proofErr w:type="spellStart"/>
      <w:r>
        <w:rPr>
          <w:rFonts w:ascii="Calibri" w:hAnsi="Calibri" w:cs="Calibri"/>
          <w:sz w:val="22"/>
          <w:szCs w:val="22"/>
        </w:rPr>
        <w:t>bayapadanu</w:t>
      </w:r>
      <w:proofErr w:type="spellEnd"/>
      <w:r>
        <w:rPr>
          <w:rFonts w:ascii="Calibri" w:hAnsi="Calibri" w:cs="Calibri"/>
          <w:sz w:val="22"/>
          <w:szCs w:val="22"/>
        </w:rPr>
        <w:t xml:space="preserve"> ani </w:t>
      </w:r>
      <w:proofErr w:type="spellStart"/>
      <w:r>
        <w:rPr>
          <w:rFonts w:ascii="Calibri" w:hAnsi="Calibri" w:cs="Calibri"/>
          <w:sz w:val="22"/>
          <w:szCs w:val="22"/>
        </w:rPr>
        <w:t>anukunna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319C3EE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52253194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3 – MEGHA’S HOSTEL – SAME TIME</w:t>
      </w:r>
    </w:p>
    <w:p w14:paraId="77EBCD8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Megha</w:t>
      </w:r>
      <w:proofErr w:type="spellEnd"/>
      <w:r>
        <w:rPr>
          <w:rFonts w:ascii="Calibri" w:hAnsi="Calibri" w:cs="Calibri"/>
          <w:sz w:val="22"/>
          <w:szCs w:val="22"/>
        </w:rPr>
        <w:t xml:space="preserve"> types a report for Principal. Suddenly gets a message from Ravi.)</w:t>
      </w:r>
    </w:p>
    <w:p w14:paraId="2C39DC23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Ravi's Message:</w:t>
      </w:r>
    </w:p>
    <w:p w14:paraId="42BF07DA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Gautami" w:hint="cs"/>
          <w:sz w:val="22"/>
          <w:szCs w:val="22"/>
          <w:cs/>
        </w:rPr>
        <w:t>“</w:t>
      </w:r>
      <w:r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>m worried. Arjun emotionally unstable. I think we</w:t>
      </w:r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>re too late.</w:t>
      </w:r>
      <w:r>
        <w:rPr>
          <w:rFonts w:ascii="Calibri" w:hAnsi="Calibri" w:cs="Gautami" w:hint="cs"/>
          <w:sz w:val="22"/>
          <w:szCs w:val="22"/>
          <w:cs/>
        </w:rPr>
        <w:t>”</w:t>
      </w:r>
    </w:p>
    <w:p w14:paraId="359D079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Megha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>s eyes widen.)</w:t>
      </w:r>
    </w:p>
    <w:p w14:paraId="6438298E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Megha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:</w:t>
      </w:r>
    </w:p>
    <w:p w14:paraId="599F0B4B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"No. Arjun won</w:t>
      </w:r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>t end like Sameer. Not under my watch."</w:t>
      </w:r>
    </w:p>
    <w:p w14:paraId="45812CD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07A2F45A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4 – HOSTEL TERRACE – EARLY MORNING</w:t>
      </w:r>
    </w:p>
    <w:p w14:paraId="1184E0E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(Camera reveals Arjun standing on the edge of the terrace. Sky still dark. Wind blowing.)</w:t>
      </w:r>
    </w:p>
    <w:p w14:paraId="31B517AC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(He dials his mom</w:t>
      </w:r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 xml:space="preserve">s number. </w:t>
      </w:r>
      <w:proofErr w:type="spellStart"/>
      <w:r>
        <w:rPr>
          <w:rFonts w:ascii="Calibri" w:hAnsi="Calibri" w:cs="Calibri"/>
          <w:sz w:val="22"/>
          <w:szCs w:val="22"/>
        </w:rPr>
        <w:t>Doesn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>t press call. Closes eyes.)</w:t>
      </w:r>
    </w:p>
    <w:p w14:paraId="0B59F0D6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🎧</w:t>
      </w:r>
      <w:r>
        <w:rPr>
          <w:rFonts w:ascii="Segoe UI Emoji" w:hAnsi="Segoe UI Emoji" w:cs="Gautami"/>
          <w:sz w:val="22"/>
          <w:szCs w:val="22"/>
          <w:cs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Voiceover (Arjun):</w:t>
      </w:r>
    </w:p>
    <w:p w14:paraId="147902EF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"Amma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nuvvu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naa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paina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nammakam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veyyadam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</w:p>
    <w:p w14:paraId="01723F5A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deserve </w:t>
      </w:r>
      <w:proofErr w:type="spellStart"/>
      <w:r>
        <w:rPr>
          <w:rFonts w:ascii="Calibri" w:hAnsi="Calibri" w:cs="Calibri"/>
          <w:sz w:val="22"/>
          <w:szCs w:val="22"/>
        </w:rPr>
        <w:t>cheyatledu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16F51FD6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(Just then, phone rings. It's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Ravi</w:t>
      </w:r>
      <w:r>
        <w:rPr>
          <w:rFonts w:ascii="Calibri" w:hAnsi="Calibri" w:cs="Calibri"/>
          <w:sz w:val="22"/>
          <w:szCs w:val="22"/>
        </w:rPr>
        <w:t>.)</w:t>
      </w:r>
    </w:p>
    <w:p w14:paraId="54D31AC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Ravi (on call, urgent):</w:t>
      </w:r>
    </w:p>
    <w:p w14:paraId="41B80972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"Arjun! Terrace </w:t>
      </w:r>
      <w:proofErr w:type="spellStart"/>
      <w:r>
        <w:rPr>
          <w:rFonts w:ascii="Calibri" w:hAnsi="Calibri" w:cs="Calibri"/>
          <w:sz w:val="22"/>
          <w:szCs w:val="22"/>
        </w:rPr>
        <w:t>mida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unnava</w:t>
      </w:r>
      <w:proofErr w:type="spellEnd"/>
      <w:r>
        <w:rPr>
          <w:rFonts w:ascii="Calibri" w:hAnsi="Calibri" w:cs="Calibri"/>
          <w:sz w:val="22"/>
          <w:szCs w:val="22"/>
        </w:rPr>
        <w:t xml:space="preserve">? </w:t>
      </w:r>
      <w:proofErr w:type="spellStart"/>
      <w:r>
        <w:rPr>
          <w:rFonts w:ascii="Calibri" w:hAnsi="Calibri" w:cs="Calibri"/>
          <w:sz w:val="22"/>
          <w:szCs w:val="22"/>
        </w:rPr>
        <w:t>Nuv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ekkado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telusu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</w:rPr>
        <w:t>Cheppaku</w:t>
      </w:r>
      <w:proofErr w:type="spellEnd"/>
      <w:r>
        <w:rPr>
          <w:rFonts w:ascii="Calibri" w:hAnsi="Calibri" w:cs="Calibri"/>
          <w:sz w:val="22"/>
          <w:szCs w:val="22"/>
        </w:rPr>
        <w:t xml:space="preserve"> bro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please </w:t>
      </w:r>
      <w:proofErr w:type="spellStart"/>
      <w:r>
        <w:rPr>
          <w:rFonts w:ascii="Calibri" w:hAnsi="Calibri" w:cs="Calibri"/>
          <w:sz w:val="22"/>
          <w:szCs w:val="22"/>
        </w:rPr>
        <w:t>cheppaku</w:t>
      </w:r>
      <w:proofErr w:type="spellEnd"/>
      <w:r>
        <w:rPr>
          <w:rFonts w:ascii="Calibri" w:hAnsi="Calibri" w:cs="Calibri"/>
          <w:sz w:val="22"/>
          <w:szCs w:val="22"/>
        </w:rPr>
        <w:t>!"</w:t>
      </w:r>
    </w:p>
    <w:p w14:paraId="4C4F29D6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(Arjun turns, shocked. Tears stream down.)</w:t>
      </w:r>
    </w:p>
    <w:p w14:paraId="1404E544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Ravi (voice breaking):</w:t>
      </w:r>
    </w:p>
    <w:p w14:paraId="1ADC121C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"Nee story </w:t>
      </w:r>
      <w:proofErr w:type="spellStart"/>
      <w:r>
        <w:rPr>
          <w:rFonts w:ascii="Calibri" w:hAnsi="Calibri" w:cs="Calibri"/>
          <w:sz w:val="22"/>
          <w:szCs w:val="22"/>
        </w:rPr>
        <w:t>eppudu</w:t>
      </w:r>
      <w:proofErr w:type="spellEnd"/>
      <w:r>
        <w:rPr>
          <w:rFonts w:ascii="Calibri" w:hAnsi="Calibri" w:cs="Calibri"/>
          <w:sz w:val="22"/>
          <w:szCs w:val="22"/>
        </w:rPr>
        <w:t xml:space="preserve"> break </w:t>
      </w:r>
      <w:proofErr w:type="spellStart"/>
      <w:r>
        <w:rPr>
          <w:rFonts w:ascii="Calibri" w:hAnsi="Calibri" w:cs="Calibri"/>
          <w:sz w:val="22"/>
          <w:szCs w:val="22"/>
        </w:rPr>
        <w:t>avvali</w:t>
      </w:r>
      <w:proofErr w:type="spellEnd"/>
      <w:r>
        <w:rPr>
          <w:rFonts w:ascii="Calibri" w:hAnsi="Calibri" w:cs="Calibri"/>
          <w:sz w:val="22"/>
          <w:szCs w:val="22"/>
        </w:rPr>
        <w:t xml:space="preserve"> ante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nuvvu</w:t>
      </w:r>
      <w:proofErr w:type="spellEnd"/>
      <w:r>
        <w:rPr>
          <w:rFonts w:ascii="Calibri" w:hAnsi="Calibri" w:cs="Calibri"/>
          <w:sz w:val="22"/>
          <w:szCs w:val="22"/>
        </w:rPr>
        <w:t xml:space="preserve"> live </w:t>
      </w:r>
      <w:proofErr w:type="spellStart"/>
      <w:r>
        <w:rPr>
          <w:rFonts w:ascii="Calibri" w:hAnsi="Calibri" w:cs="Calibri"/>
          <w:sz w:val="22"/>
          <w:szCs w:val="22"/>
        </w:rPr>
        <w:t>undali</w:t>
      </w:r>
      <w:proofErr w:type="spellEnd"/>
      <w:r>
        <w:rPr>
          <w:rFonts w:ascii="Calibri" w:hAnsi="Calibri" w:cs="Calibri"/>
          <w:sz w:val="22"/>
          <w:szCs w:val="22"/>
        </w:rPr>
        <w:t xml:space="preserve"> ra."</w:t>
      </w:r>
    </w:p>
    <w:p w14:paraId="07AF7CB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724F2E7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5 – HOSTEL STAIRS – MOMENTS LATER</w:t>
      </w:r>
    </w:p>
    <w:p w14:paraId="62B6BD2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Megha</w:t>
      </w:r>
      <w:proofErr w:type="spellEnd"/>
      <w:r>
        <w:rPr>
          <w:rFonts w:ascii="Calibri" w:hAnsi="Calibri" w:cs="Calibri"/>
          <w:sz w:val="22"/>
          <w:szCs w:val="22"/>
        </w:rPr>
        <w:t xml:space="preserve"> and Ravi rush to the terrace. Arjun still on edge, shaking.)</w:t>
      </w:r>
    </w:p>
    <w:p w14:paraId="17849D34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Megha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:</w:t>
      </w:r>
    </w:p>
    <w:p w14:paraId="558F814C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"Arjun! Idi solution </w:t>
      </w:r>
      <w:proofErr w:type="spellStart"/>
      <w:r>
        <w:rPr>
          <w:rFonts w:ascii="Calibri" w:hAnsi="Calibri" w:cs="Calibri"/>
          <w:sz w:val="22"/>
          <w:szCs w:val="22"/>
        </w:rPr>
        <w:t>kaadhu</w:t>
      </w:r>
      <w:proofErr w:type="spellEnd"/>
      <w:r>
        <w:rPr>
          <w:rFonts w:ascii="Calibri" w:hAnsi="Calibri" w:cs="Calibri"/>
          <w:sz w:val="22"/>
          <w:szCs w:val="22"/>
        </w:rPr>
        <w:t xml:space="preserve">. Nee confession </w:t>
      </w:r>
      <w:proofErr w:type="spellStart"/>
      <w:r>
        <w:rPr>
          <w:rFonts w:ascii="Calibri" w:hAnsi="Calibri" w:cs="Calibri"/>
          <w:sz w:val="22"/>
          <w:szCs w:val="22"/>
        </w:rPr>
        <w:t>chesav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</w:rPr>
        <w:t>Ippudu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ni</w:t>
      </w:r>
      <w:proofErr w:type="spellEnd"/>
      <w:r>
        <w:rPr>
          <w:rFonts w:ascii="Calibri" w:hAnsi="Calibri" w:cs="Calibri"/>
          <w:sz w:val="22"/>
          <w:szCs w:val="22"/>
        </w:rPr>
        <w:t xml:space="preserve"> pain </w:t>
      </w:r>
      <w:proofErr w:type="spellStart"/>
      <w:r>
        <w:rPr>
          <w:rFonts w:ascii="Calibri" w:hAnsi="Calibri" w:cs="Calibri"/>
          <w:sz w:val="22"/>
          <w:szCs w:val="22"/>
        </w:rPr>
        <w:t>ni</w:t>
      </w:r>
      <w:proofErr w:type="spellEnd"/>
      <w:r>
        <w:rPr>
          <w:rFonts w:ascii="Calibri" w:hAnsi="Calibri" w:cs="Calibri"/>
          <w:sz w:val="22"/>
          <w:szCs w:val="22"/>
        </w:rPr>
        <w:t xml:space="preserve"> end </w:t>
      </w:r>
      <w:proofErr w:type="spellStart"/>
      <w:r>
        <w:rPr>
          <w:rFonts w:ascii="Calibri" w:hAnsi="Calibri" w:cs="Calibri"/>
          <w:sz w:val="22"/>
          <w:szCs w:val="22"/>
        </w:rPr>
        <w:t>cheyyakunda</w:t>
      </w:r>
      <w:proofErr w:type="spellEnd"/>
      <w:r>
        <w:rPr>
          <w:rFonts w:ascii="Calibri" w:hAnsi="Calibri" w:cs="Calibri"/>
          <w:sz w:val="22"/>
          <w:szCs w:val="22"/>
        </w:rPr>
        <w:t xml:space="preserve"> face </w:t>
      </w:r>
      <w:proofErr w:type="spellStart"/>
      <w:r>
        <w:rPr>
          <w:rFonts w:ascii="Calibri" w:hAnsi="Calibri" w:cs="Calibri"/>
          <w:sz w:val="22"/>
          <w:szCs w:val="22"/>
        </w:rPr>
        <w:t>cheyyi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7D601D4B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Arjun (tears flowing):</w:t>
      </w:r>
    </w:p>
    <w:p w14:paraId="6B50BA88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naa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amma</w:t>
      </w:r>
      <w:proofErr w:type="spellEnd"/>
      <w:r>
        <w:rPr>
          <w:rFonts w:ascii="Calibri" w:hAnsi="Calibri" w:cs="Calibri"/>
          <w:sz w:val="22"/>
          <w:szCs w:val="22"/>
        </w:rPr>
        <w:t xml:space="preserve"> expectations </w:t>
      </w:r>
      <w:proofErr w:type="spellStart"/>
      <w:r>
        <w:rPr>
          <w:rFonts w:ascii="Calibri" w:hAnsi="Calibri" w:cs="Calibri"/>
          <w:sz w:val="22"/>
          <w:szCs w:val="22"/>
        </w:rPr>
        <w:t>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debbacheyya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1310F004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Society ki topper, drug case lo involve </w:t>
      </w:r>
      <w:proofErr w:type="spellStart"/>
      <w:r>
        <w:rPr>
          <w:rFonts w:ascii="Calibri" w:hAnsi="Calibri" w:cs="Calibri"/>
          <w:sz w:val="22"/>
          <w:szCs w:val="22"/>
        </w:rPr>
        <w:t>ayina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vaadini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0BD47FA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Ravi:</w:t>
      </w:r>
    </w:p>
    <w:p w14:paraId="72310379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"Society </w:t>
      </w:r>
      <w:proofErr w:type="spellStart"/>
      <w:r>
        <w:rPr>
          <w:rFonts w:ascii="Calibri" w:hAnsi="Calibri" w:cs="Calibri"/>
          <w:sz w:val="22"/>
          <w:szCs w:val="22"/>
        </w:rPr>
        <w:t>matram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cheptundi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</w:rPr>
        <w:t>Kani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neeku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friendni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5D5F3DCE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Jump </w:t>
      </w:r>
      <w:proofErr w:type="spellStart"/>
      <w:r>
        <w:rPr>
          <w:rFonts w:ascii="Calibri" w:hAnsi="Calibri" w:cs="Calibri"/>
          <w:sz w:val="22"/>
          <w:szCs w:val="22"/>
        </w:rPr>
        <w:t>cheyyi</w:t>
      </w:r>
      <w:proofErr w:type="spellEnd"/>
      <w:r>
        <w:rPr>
          <w:rFonts w:ascii="Calibri" w:hAnsi="Calibri" w:cs="Calibri"/>
          <w:sz w:val="22"/>
          <w:szCs w:val="22"/>
        </w:rPr>
        <w:t xml:space="preserve"> ra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kaani</w:t>
      </w:r>
      <w:proofErr w:type="spellEnd"/>
      <w:r>
        <w:rPr>
          <w:rFonts w:ascii="Calibri" w:hAnsi="Calibri" w:cs="Calibri"/>
          <w:sz w:val="22"/>
          <w:szCs w:val="22"/>
        </w:rPr>
        <w:t xml:space="preserve"> darkness nunchi. Building nunchi </w:t>
      </w:r>
      <w:proofErr w:type="spellStart"/>
      <w:r>
        <w:rPr>
          <w:rFonts w:ascii="Calibri" w:hAnsi="Calibri" w:cs="Calibri"/>
          <w:sz w:val="22"/>
          <w:szCs w:val="22"/>
        </w:rPr>
        <w:t>kaadhu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29D2E3A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(Arjun slowly steps back from the edge. Breaks down into Ravi</w:t>
      </w:r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>s arms.)</w:t>
      </w:r>
    </w:p>
    <w:p w14:paraId="1A73382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🎵</w:t>
      </w:r>
      <w:r>
        <w:rPr>
          <w:rFonts w:ascii="Segoe UI Emoji" w:hAnsi="Segoe UI Emoji" w:cs="Gautami"/>
          <w:sz w:val="22"/>
          <w:szCs w:val="22"/>
          <w:cs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(Emotional orchestral background music begins)</w:t>
      </w:r>
    </w:p>
    <w:p w14:paraId="513E37D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5AF1F14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6 – CAMPUS – NEXT MORNING</w:t>
      </w:r>
    </w:p>
    <w:p w14:paraId="0EC1078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(Arjun, sitting in counselling room. </w:t>
      </w:r>
      <w:proofErr w:type="spellStart"/>
      <w:r>
        <w:rPr>
          <w:rFonts w:ascii="Calibri" w:hAnsi="Calibri" w:cs="Calibri"/>
          <w:sz w:val="22"/>
          <w:szCs w:val="22"/>
        </w:rPr>
        <w:t>Megha</w:t>
      </w:r>
      <w:proofErr w:type="spellEnd"/>
      <w:r>
        <w:rPr>
          <w:rFonts w:ascii="Calibri" w:hAnsi="Calibri" w:cs="Calibri"/>
          <w:sz w:val="22"/>
          <w:szCs w:val="22"/>
        </w:rPr>
        <w:t xml:space="preserve"> waiting outside.)</w:t>
      </w:r>
    </w:p>
    <w:p w14:paraId="1E4AB9BC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🎧</w:t>
      </w:r>
      <w:r>
        <w:rPr>
          <w:rFonts w:ascii="Segoe UI Emoji" w:hAnsi="Segoe UI Emoji" w:cs="Gautami"/>
          <w:sz w:val="22"/>
          <w:szCs w:val="22"/>
          <w:cs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Voiceover (Arjun):</w:t>
      </w:r>
    </w:p>
    <w:p w14:paraId="33C42628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"Death easy </w:t>
      </w:r>
      <w:proofErr w:type="spellStart"/>
      <w:r>
        <w:rPr>
          <w:rFonts w:ascii="Calibri" w:hAnsi="Calibri" w:cs="Calibri"/>
          <w:sz w:val="22"/>
          <w:szCs w:val="22"/>
        </w:rPr>
        <w:t>anipinchindi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06F8A39A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Kani</w:t>
      </w:r>
      <w:proofErr w:type="spellEnd"/>
      <w:r>
        <w:rPr>
          <w:rFonts w:ascii="Calibri" w:hAnsi="Calibri" w:cs="Calibri"/>
          <w:sz w:val="22"/>
          <w:szCs w:val="22"/>
        </w:rPr>
        <w:t xml:space="preserve"> life face </w:t>
      </w:r>
      <w:proofErr w:type="spellStart"/>
      <w:r>
        <w:rPr>
          <w:rFonts w:ascii="Calibri" w:hAnsi="Calibri" w:cs="Calibri"/>
          <w:sz w:val="22"/>
          <w:szCs w:val="22"/>
        </w:rPr>
        <w:t>cheyyadam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that</w:t>
      </w:r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>s bravery."</w:t>
      </w:r>
    </w:p>
    <w:p w14:paraId="0BA900F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(Camera cuts to Principal watching from a distance. Nods approvingly.)</w:t>
      </w:r>
    </w:p>
    <w:p w14:paraId="6D97028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55481BF4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🖤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ENDING – BLACK SCREEN</w:t>
      </w:r>
    </w:p>
    <w:p w14:paraId="4A653AAE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🎧</w:t>
      </w:r>
      <w:r>
        <w:rPr>
          <w:rFonts w:ascii="Segoe UI Emoji" w:hAnsi="Segoe UI Emoji" w:cs="Gautami"/>
          <w:sz w:val="22"/>
          <w:szCs w:val="22"/>
          <w:cs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Voiceover (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n-IN"/>
        </w:rPr>
        <w:t>Megha</w:t>
      </w:r>
      <w:proofErr w:type="spellEnd"/>
      <w:r>
        <w:rPr>
          <w:rFonts w:ascii="Calibri" w:hAnsi="Calibri" w:cs="Calibri"/>
          <w:b/>
          <w:bCs/>
          <w:sz w:val="22"/>
          <w:szCs w:val="22"/>
          <w:lang w:val="en-IN"/>
        </w:rPr>
        <w:t>):</w:t>
      </w:r>
    </w:p>
    <w:p w14:paraId="2888F34A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"Mental health </w:t>
      </w:r>
      <w:proofErr w:type="spellStart"/>
      <w:r>
        <w:rPr>
          <w:rFonts w:ascii="Calibri" w:hAnsi="Calibri" w:cs="Calibri"/>
          <w:sz w:val="22"/>
          <w:szCs w:val="22"/>
        </w:rPr>
        <w:t>gurinchi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maatladadam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vishayam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kaadhu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28EA1BB3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Oka generation </w:t>
      </w:r>
      <w:proofErr w:type="spellStart"/>
      <w:r>
        <w:rPr>
          <w:rFonts w:ascii="Calibri" w:hAnsi="Calibri" w:cs="Calibri"/>
          <w:sz w:val="22"/>
          <w:szCs w:val="22"/>
        </w:rPr>
        <w:t>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gelavadam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oka</w:t>
      </w:r>
      <w:proofErr w:type="spellEnd"/>
      <w:r>
        <w:rPr>
          <w:rFonts w:ascii="Calibri" w:hAnsi="Calibri" w:cs="Calibri"/>
          <w:sz w:val="22"/>
          <w:szCs w:val="22"/>
        </w:rPr>
        <w:t xml:space="preserve"> responsibility."</w:t>
      </w:r>
    </w:p>
    <w:p w14:paraId="3835763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Text on screen:</w:t>
      </w:r>
    </w:p>
    <w:p w14:paraId="76062F04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Gautami"/>
          <w:b/>
          <w:bCs/>
          <w:sz w:val="22"/>
          <w:szCs w:val="22"/>
          <w:cs/>
        </w:rPr>
        <w:t>“</w:t>
      </w:r>
      <w:r>
        <w:rPr>
          <w:rFonts w:ascii="Calibri" w:hAnsi="Calibri" w:cs="Calibri"/>
          <w:b/>
          <w:bCs/>
          <w:sz w:val="22"/>
          <w:szCs w:val="22"/>
        </w:rPr>
        <w:t xml:space="preserve">Episode 5 </w:t>
      </w:r>
      <w:r>
        <w:rPr>
          <w:rFonts w:ascii="Calibri" w:hAnsi="Calibri" w:cs="Gautami"/>
          <w:b/>
          <w:bCs/>
          <w:sz w:val="22"/>
          <w:szCs w:val="22"/>
          <w:cs/>
        </w:rPr>
        <w:t xml:space="preserve">– </w:t>
      </w:r>
      <w:r>
        <w:rPr>
          <w:rFonts w:ascii="Nirmala UI" w:hAnsi="Nirmala UI" w:cs="Nirmala UI"/>
          <w:b/>
          <w:bCs/>
          <w:sz w:val="22"/>
          <w:szCs w:val="22"/>
          <w:cs/>
        </w:rPr>
        <w:t>ముగిసింది</w:t>
      </w:r>
      <w:r>
        <w:rPr>
          <w:rFonts w:ascii="Calibri" w:hAnsi="Calibri" w:cs="Gautami"/>
          <w:b/>
          <w:bCs/>
          <w:sz w:val="22"/>
          <w:szCs w:val="22"/>
          <w:cs/>
        </w:rPr>
        <w:t>”</w:t>
      </w:r>
    </w:p>
    <w:p w14:paraId="6646AE60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Next: Episode 6 </w:t>
      </w:r>
      <w:r>
        <w:rPr>
          <w:rFonts w:ascii="Calibri" w:hAnsi="Calibri" w:cs="Gautami"/>
          <w:b/>
          <w:bCs/>
          <w:sz w:val="22"/>
          <w:szCs w:val="22"/>
          <w:cs/>
        </w:rPr>
        <w:t xml:space="preserve">– </w:t>
      </w:r>
      <w:r>
        <w:rPr>
          <w:rFonts w:ascii="Nirmala UI" w:hAnsi="Nirmala UI" w:cs="Nirmala UI"/>
          <w:b/>
          <w:bCs/>
          <w:sz w:val="22"/>
          <w:szCs w:val="22"/>
          <w:cs/>
        </w:rPr>
        <w:t>విముక్తి</w:t>
      </w:r>
      <w:r>
        <w:rPr>
          <w:rFonts w:ascii="Calibri" w:hAnsi="Calibri" w:cs="Calibri"/>
          <w:b/>
          <w:bCs/>
          <w:sz w:val="22"/>
          <w:szCs w:val="22"/>
        </w:rPr>
        <w:t xml:space="preserve"> (Reclaim) </w:t>
      </w:r>
      <w:r>
        <w:rPr>
          <w:rFonts w:ascii="Calibri" w:hAnsi="Calibri" w:cs="Gautami"/>
          <w:b/>
          <w:bCs/>
          <w:sz w:val="22"/>
          <w:szCs w:val="22"/>
          <w:cs/>
        </w:rPr>
        <w:t>–</w:t>
      </w:r>
      <w:r>
        <w:rPr>
          <w:rFonts w:ascii="Calibri" w:hAnsi="Calibri" w:cs="Calibri"/>
          <w:b/>
          <w:bCs/>
          <w:sz w:val="22"/>
          <w:szCs w:val="22"/>
        </w:rPr>
        <w:t xml:space="preserve"> Finale</w:t>
      </w:r>
    </w:p>
    <w:p w14:paraId="409C97E1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#Naashanam #BTechButBroken #MentalHealthMatters</w:t>
      </w:r>
    </w:p>
    <w:p w14:paraId="6E0BAF13" w14:textId="47F42E04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</w:p>
    <w:p w14:paraId="7D9638B9" w14:textId="070B1948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</w:p>
    <w:p w14:paraId="4FD58D3D" w14:textId="4E982BD6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</w:p>
    <w:p w14:paraId="3ED67FF1" w14:textId="45F71A2A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</w:p>
    <w:p w14:paraId="33B3A064" w14:textId="0D1CDBB9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</w:p>
    <w:p w14:paraId="697BD237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🎬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 xml:space="preserve"> Episode 6 Title: </w:t>
      </w:r>
      <w:r>
        <w:rPr>
          <w:rFonts w:ascii="Calibri" w:hAnsi="Calibri" w:cs="Gautami"/>
          <w:b/>
          <w:bCs/>
          <w:sz w:val="36"/>
          <w:szCs w:val="36"/>
          <w:cs/>
        </w:rPr>
        <w:t>“</w:t>
      </w:r>
      <w:r>
        <w:rPr>
          <w:rFonts w:ascii="Nirmala UI" w:hAnsi="Nirmala UI" w:cs="Nirmala UI"/>
          <w:b/>
          <w:bCs/>
          <w:sz w:val="36"/>
          <w:szCs w:val="36"/>
          <w:cs/>
        </w:rPr>
        <w:t>విముక్తి</w:t>
      </w:r>
      <w:r>
        <w:rPr>
          <w:rFonts w:ascii="Calibri" w:hAnsi="Calibri" w:cs="Gautami"/>
          <w:b/>
          <w:bCs/>
          <w:sz w:val="36"/>
          <w:szCs w:val="36"/>
          <w:cs/>
        </w:rPr>
        <w:t>”</w:t>
      </w:r>
    </w:p>
    <w:p w14:paraId="4E3C7633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(Reclaim)</w:t>
      </w:r>
    </w:p>
    <w:p w14:paraId="008F63CA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Theme:</w:t>
      </w:r>
      <w:r>
        <w:rPr>
          <w:rFonts w:ascii="Calibri" w:hAnsi="Calibri" w:cs="Calibri"/>
          <w:sz w:val="22"/>
          <w:szCs w:val="22"/>
        </w:rPr>
        <w:t xml:space="preserve"> Arjun reclaims his life by confronting fear, speaking the truth, and exposing the rot.</w:t>
      </w:r>
    </w:p>
    <w:p w14:paraId="17F3E705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Tone:</w:t>
      </w:r>
      <w:r>
        <w:rPr>
          <w:rFonts w:ascii="Calibri" w:hAnsi="Calibri" w:cs="Calibri"/>
          <w:sz w:val="22"/>
          <w:szCs w:val="22"/>
        </w:rPr>
        <w:t xml:space="preserve"> Redemptive, emotional, powerful</w:t>
      </w:r>
    </w:p>
    <w:p w14:paraId="02F26BDC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Duration:</w:t>
      </w:r>
      <w:r>
        <w:rPr>
          <w:rFonts w:ascii="Calibri" w:hAnsi="Calibri" w:cs="Calibri"/>
          <w:sz w:val="22"/>
          <w:szCs w:val="22"/>
        </w:rPr>
        <w:t xml:space="preserve"> ~12 mins</w:t>
      </w:r>
    </w:p>
    <w:p w14:paraId="29208903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60350F1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1 – CAMPUS COUNSELLING CENTER – MORNING</w:t>
      </w:r>
    </w:p>
    <w:p w14:paraId="6E91F4FC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(Arjun sits with the college counsellor. Calm, but a storm inside. His face shows clarity after a long time.)</w:t>
      </w:r>
    </w:p>
    <w:p w14:paraId="70704C1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Counsellor (softly):</w:t>
      </w:r>
    </w:p>
    <w:p w14:paraId="1F24524C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"Fear </w:t>
      </w:r>
      <w:proofErr w:type="spellStart"/>
      <w:r>
        <w:rPr>
          <w:rFonts w:ascii="Calibri" w:hAnsi="Calibri" w:cs="Calibri"/>
          <w:sz w:val="22"/>
          <w:szCs w:val="22"/>
        </w:rPr>
        <w:t>ni</w:t>
      </w:r>
      <w:proofErr w:type="spellEnd"/>
      <w:r>
        <w:rPr>
          <w:rFonts w:ascii="Calibri" w:hAnsi="Calibri" w:cs="Calibri"/>
          <w:sz w:val="22"/>
          <w:szCs w:val="22"/>
        </w:rPr>
        <w:t xml:space="preserve"> face </w:t>
      </w:r>
      <w:proofErr w:type="spellStart"/>
      <w:r>
        <w:rPr>
          <w:rFonts w:ascii="Calibri" w:hAnsi="Calibri" w:cs="Calibri"/>
          <w:sz w:val="22"/>
          <w:szCs w:val="22"/>
        </w:rPr>
        <w:t>cheyyatam</w:t>
      </w:r>
      <w:proofErr w:type="spellEnd"/>
      <w:r>
        <w:rPr>
          <w:rFonts w:ascii="Calibri" w:hAnsi="Calibri" w:cs="Calibri"/>
          <w:sz w:val="22"/>
          <w:szCs w:val="22"/>
        </w:rPr>
        <w:t xml:space="preserve"> ante... </w:t>
      </w:r>
      <w:proofErr w:type="spellStart"/>
      <w:r>
        <w:rPr>
          <w:rFonts w:ascii="Calibri" w:hAnsi="Calibri" w:cs="Calibri"/>
          <w:sz w:val="22"/>
          <w:szCs w:val="22"/>
        </w:rPr>
        <w:t>dani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gurinchi</w:t>
      </w:r>
      <w:proofErr w:type="spellEnd"/>
      <w:r>
        <w:rPr>
          <w:rFonts w:ascii="Calibri" w:hAnsi="Calibri" w:cs="Calibri"/>
          <w:sz w:val="22"/>
          <w:szCs w:val="22"/>
        </w:rPr>
        <w:t xml:space="preserve"> open ga </w:t>
      </w:r>
      <w:proofErr w:type="spellStart"/>
      <w:r>
        <w:rPr>
          <w:rFonts w:ascii="Calibri" w:hAnsi="Calibri" w:cs="Calibri"/>
          <w:sz w:val="22"/>
          <w:szCs w:val="22"/>
        </w:rPr>
        <w:t>maatladadam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4F75E0C9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Nuvvu</w:t>
      </w:r>
      <w:proofErr w:type="spellEnd"/>
      <w:r>
        <w:rPr>
          <w:rFonts w:ascii="Calibri" w:hAnsi="Calibri" w:cs="Calibri"/>
          <w:sz w:val="22"/>
          <w:szCs w:val="22"/>
        </w:rPr>
        <w:t xml:space="preserve"> already first step </w:t>
      </w:r>
      <w:proofErr w:type="spellStart"/>
      <w:r>
        <w:rPr>
          <w:rFonts w:ascii="Calibri" w:hAnsi="Calibri" w:cs="Calibri"/>
          <w:sz w:val="22"/>
          <w:szCs w:val="22"/>
        </w:rPr>
        <w:t>teesavu</w:t>
      </w:r>
      <w:proofErr w:type="spellEnd"/>
      <w:r>
        <w:rPr>
          <w:rFonts w:ascii="Calibri" w:hAnsi="Calibri" w:cs="Calibri"/>
          <w:sz w:val="22"/>
          <w:szCs w:val="22"/>
        </w:rPr>
        <w:t xml:space="preserve"> Arjun."</w:t>
      </w:r>
    </w:p>
    <w:p w14:paraId="783D5B2E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Arjun (smiles faintly):</w:t>
      </w:r>
    </w:p>
    <w:p w14:paraId="64DFDD95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Ippudu</w:t>
      </w:r>
      <w:proofErr w:type="spellEnd"/>
      <w:r>
        <w:rPr>
          <w:rFonts w:ascii="Calibri" w:hAnsi="Calibri" w:cs="Calibri"/>
          <w:sz w:val="22"/>
          <w:szCs w:val="22"/>
        </w:rPr>
        <w:t xml:space="preserve"> silence </w:t>
      </w:r>
      <w:proofErr w:type="spellStart"/>
      <w:r>
        <w:rPr>
          <w:rFonts w:ascii="Calibri" w:hAnsi="Calibri" w:cs="Calibri"/>
          <w:sz w:val="22"/>
          <w:szCs w:val="22"/>
        </w:rPr>
        <w:t>na</w:t>
      </w:r>
      <w:proofErr w:type="spellEnd"/>
      <w:r>
        <w:rPr>
          <w:rFonts w:ascii="Calibri" w:hAnsi="Calibri" w:cs="Calibri"/>
          <w:sz w:val="22"/>
          <w:szCs w:val="22"/>
        </w:rPr>
        <w:t xml:space="preserve"> enemy </w:t>
      </w:r>
      <w:proofErr w:type="spellStart"/>
      <w:r>
        <w:rPr>
          <w:rFonts w:ascii="Calibri" w:hAnsi="Calibri" w:cs="Calibri"/>
          <w:sz w:val="22"/>
          <w:szCs w:val="22"/>
        </w:rPr>
        <w:t>kaadhu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7B44904A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cheppaleni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vishayalu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ippudu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cheppataniki</w:t>
      </w:r>
      <w:proofErr w:type="spellEnd"/>
      <w:r>
        <w:rPr>
          <w:rFonts w:ascii="Calibri" w:hAnsi="Calibri" w:cs="Calibri"/>
          <w:sz w:val="22"/>
          <w:szCs w:val="22"/>
        </w:rPr>
        <w:t xml:space="preserve"> ready."</w:t>
      </w:r>
    </w:p>
    <w:p w14:paraId="10606E0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5E6ADCA3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2 – RAVI &amp; MEGHA – CAMPUS CANTEEN</w:t>
      </w:r>
    </w:p>
    <w:p w14:paraId="449F32FB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</w:t>
      </w:r>
      <w:proofErr w:type="spellStart"/>
      <w:r>
        <w:rPr>
          <w:rFonts w:ascii="Calibri" w:hAnsi="Calibri" w:cs="Calibri"/>
          <w:sz w:val="22"/>
          <w:szCs w:val="22"/>
        </w:rPr>
        <w:t>Megha</w:t>
      </w:r>
      <w:proofErr w:type="spellEnd"/>
      <w:r>
        <w:rPr>
          <w:rFonts w:ascii="Calibri" w:hAnsi="Calibri" w:cs="Calibri"/>
          <w:sz w:val="22"/>
          <w:szCs w:val="22"/>
        </w:rPr>
        <w:t xml:space="preserve"> is making notes. Ravi walks in.)</w:t>
      </w:r>
    </w:p>
    <w:p w14:paraId="2A7391E4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Ravi:</w:t>
      </w:r>
    </w:p>
    <w:p w14:paraId="2EB08EFA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Ee</w:t>
      </w:r>
      <w:proofErr w:type="spellEnd"/>
      <w:r>
        <w:rPr>
          <w:rFonts w:ascii="Calibri" w:hAnsi="Calibri" w:cs="Calibri"/>
          <w:sz w:val="22"/>
          <w:szCs w:val="22"/>
        </w:rPr>
        <w:t xml:space="preserve"> 6 months lo </w:t>
      </w:r>
      <w:proofErr w:type="spellStart"/>
      <w:r>
        <w:rPr>
          <w:rFonts w:ascii="Calibri" w:hAnsi="Calibri" w:cs="Calibri"/>
          <w:sz w:val="22"/>
          <w:szCs w:val="22"/>
        </w:rPr>
        <w:t>chala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marchipoyam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kada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>"</w:t>
      </w:r>
    </w:p>
    <w:p w14:paraId="4669DAAC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Megha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:</w:t>
      </w:r>
    </w:p>
    <w:p w14:paraId="65F6C7C2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Kaadhu</w:t>
      </w:r>
      <w:proofErr w:type="spellEnd"/>
      <w:r>
        <w:rPr>
          <w:rFonts w:ascii="Calibri" w:hAnsi="Calibri" w:cs="Calibri"/>
          <w:sz w:val="22"/>
          <w:szCs w:val="22"/>
        </w:rPr>
        <w:t xml:space="preserve"> Ravi. </w:t>
      </w:r>
      <w:proofErr w:type="spellStart"/>
      <w:r>
        <w:rPr>
          <w:rFonts w:ascii="Calibri" w:hAnsi="Calibri" w:cs="Calibri"/>
          <w:sz w:val="22"/>
          <w:szCs w:val="22"/>
        </w:rPr>
        <w:t>Marchipolemu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</w:rPr>
        <w:t>Manam</w:t>
      </w:r>
      <w:proofErr w:type="spellEnd"/>
      <w:r>
        <w:rPr>
          <w:rFonts w:ascii="Calibri" w:hAnsi="Calibri" w:cs="Calibri"/>
          <w:sz w:val="22"/>
          <w:szCs w:val="22"/>
        </w:rPr>
        <w:t xml:space="preserve"> lesson </w:t>
      </w:r>
      <w:proofErr w:type="spellStart"/>
      <w:r>
        <w:rPr>
          <w:rFonts w:ascii="Calibri" w:hAnsi="Calibri" w:cs="Calibri"/>
          <w:sz w:val="22"/>
          <w:szCs w:val="22"/>
        </w:rPr>
        <w:t>nerchukunna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475A3E0F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Arjun </w:t>
      </w:r>
      <w:proofErr w:type="spellStart"/>
      <w:r>
        <w:rPr>
          <w:rFonts w:ascii="Calibri" w:hAnsi="Calibri" w:cs="Calibri"/>
          <w:sz w:val="22"/>
          <w:szCs w:val="22"/>
        </w:rPr>
        <w:t>laanti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vaallaki</w:t>
      </w:r>
      <w:proofErr w:type="spellEnd"/>
      <w:r>
        <w:rPr>
          <w:rFonts w:ascii="Calibri" w:hAnsi="Calibri" w:cs="Calibri"/>
          <w:sz w:val="22"/>
          <w:szCs w:val="22"/>
        </w:rPr>
        <w:t xml:space="preserve"> society support </w:t>
      </w:r>
      <w:proofErr w:type="spellStart"/>
      <w:r>
        <w:rPr>
          <w:rFonts w:ascii="Calibri" w:hAnsi="Calibri" w:cs="Calibri"/>
          <w:sz w:val="22"/>
          <w:szCs w:val="22"/>
        </w:rPr>
        <w:t>ivvali</w:t>
      </w:r>
      <w:proofErr w:type="spellEnd"/>
      <w:r>
        <w:rPr>
          <w:rFonts w:ascii="Calibri" w:hAnsi="Calibri" w:cs="Calibri"/>
          <w:sz w:val="22"/>
          <w:szCs w:val="22"/>
        </w:rPr>
        <w:t>, not silence."</w:t>
      </w:r>
    </w:p>
    <w:p w14:paraId="6C0BA475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(Arjun enters slowly.)</w:t>
      </w:r>
    </w:p>
    <w:p w14:paraId="15B102A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Arjun:</w:t>
      </w:r>
    </w:p>
    <w:p w14:paraId="42BECA82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"Idi </w:t>
      </w:r>
      <w:proofErr w:type="spellStart"/>
      <w:r>
        <w:rPr>
          <w:rFonts w:ascii="Calibri" w:hAnsi="Calibri" w:cs="Calibri"/>
          <w:sz w:val="22"/>
          <w:szCs w:val="22"/>
        </w:rPr>
        <w:t>naa</w:t>
      </w:r>
      <w:proofErr w:type="spellEnd"/>
      <w:r>
        <w:rPr>
          <w:rFonts w:ascii="Calibri" w:hAnsi="Calibri" w:cs="Calibri"/>
          <w:sz w:val="22"/>
          <w:szCs w:val="22"/>
        </w:rPr>
        <w:t xml:space="preserve"> fight </w:t>
      </w:r>
      <w:proofErr w:type="spellStart"/>
      <w:r>
        <w:rPr>
          <w:rFonts w:ascii="Calibri" w:hAnsi="Calibri" w:cs="Calibri"/>
          <w:sz w:val="22"/>
          <w:szCs w:val="22"/>
        </w:rPr>
        <w:t>kaadhu</w:t>
      </w:r>
      <w:proofErr w:type="spellEnd"/>
      <w:r>
        <w:rPr>
          <w:rFonts w:ascii="Calibri" w:hAnsi="Calibri" w:cs="Calibri"/>
          <w:sz w:val="22"/>
          <w:szCs w:val="22"/>
        </w:rPr>
        <w:t>. Idi maa generation fight."</w:t>
      </w:r>
    </w:p>
    <w:p w14:paraId="2C6BA5E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(They all nod.)</w:t>
      </w:r>
    </w:p>
    <w:p w14:paraId="38C89677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02411D44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3 – PRINCIPAL'S OFFICE – AFTERNOON</w:t>
      </w:r>
    </w:p>
    <w:p w14:paraId="170C588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(Arjun submits full report of Faheem Bhai, locations, routes, names.)</w:t>
      </w:r>
    </w:p>
    <w:p w14:paraId="4FABF314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Arjun:</w:t>
      </w:r>
    </w:p>
    <w:p w14:paraId="1299292D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"Sir, </w:t>
      </w:r>
      <w:proofErr w:type="spellStart"/>
      <w:r>
        <w:rPr>
          <w:rFonts w:ascii="Calibri" w:hAnsi="Calibri" w:cs="Calibri"/>
          <w:sz w:val="22"/>
          <w:szCs w:val="22"/>
        </w:rPr>
        <w:t>idhi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naa</w:t>
      </w:r>
      <w:proofErr w:type="spellEnd"/>
      <w:r>
        <w:rPr>
          <w:rFonts w:ascii="Calibri" w:hAnsi="Calibri" w:cs="Calibri"/>
          <w:sz w:val="22"/>
          <w:szCs w:val="22"/>
        </w:rPr>
        <w:t xml:space="preserve"> confession </w:t>
      </w:r>
      <w:proofErr w:type="spellStart"/>
      <w:r>
        <w:rPr>
          <w:rFonts w:ascii="Calibri" w:hAnsi="Calibri" w:cs="Calibri"/>
          <w:sz w:val="22"/>
          <w:szCs w:val="22"/>
        </w:rPr>
        <w:t>kaadhu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18CD4DD6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Idhi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naa</w:t>
      </w:r>
      <w:proofErr w:type="spellEnd"/>
      <w:r>
        <w:rPr>
          <w:rFonts w:ascii="Calibri" w:hAnsi="Calibri" w:cs="Calibri"/>
          <w:sz w:val="22"/>
          <w:szCs w:val="22"/>
        </w:rPr>
        <w:t xml:space="preserve"> first real action."</w:t>
      </w:r>
    </w:p>
    <w:p w14:paraId="172FBDD9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Principal Sharma (firm):</w:t>
      </w:r>
    </w:p>
    <w:p w14:paraId="1D92DCAA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"Police already alert lo </w:t>
      </w:r>
      <w:proofErr w:type="spellStart"/>
      <w:r>
        <w:rPr>
          <w:rFonts w:ascii="Calibri" w:hAnsi="Calibri" w:cs="Calibri"/>
          <w:sz w:val="22"/>
          <w:szCs w:val="22"/>
        </w:rPr>
        <w:t>vunnaru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26282D64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Idi </w:t>
      </w:r>
      <w:proofErr w:type="spellStart"/>
      <w:r>
        <w:rPr>
          <w:rFonts w:ascii="Calibri" w:hAnsi="Calibri" w:cs="Calibri"/>
          <w:sz w:val="22"/>
          <w:szCs w:val="22"/>
        </w:rPr>
        <w:t>oka</w:t>
      </w:r>
      <w:proofErr w:type="spellEnd"/>
      <w:r>
        <w:rPr>
          <w:rFonts w:ascii="Calibri" w:hAnsi="Calibri" w:cs="Calibri"/>
          <w:sz w:val="22"/>
          <w:szCs w:val="22"/>
        </w:rPr>
        <w:t xml:space="preserve"> bold step Arjun</w:t>
      </w:r>
      <w:r>
        <w:rPr>
          <w:rFonts w:ascii="Calibri" w:hAnsi="Calibri" w:cs="Gautami" w:hint="cs"/>
          <w:sz w:val="22"/>
          <w:szCs w:val="22"/>
          <w:cs/>
        </w:rPr>
        <w:t>…</w:t>
      </w:r>
    </w:p>
    <w:p w14:paraId="6E6221AD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I hope you inspire others too."</w:t>
      </w:r>
    </w:p>
    <w:p w14:paraId="45B2ED9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7C50E076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4 – POLICE RAID – FAHEEM’S BASE – NIGHT</w:t>
      </w:r>
    </w:p>
    <w:p w14:paraId="45C01AAF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(Dramatic background music. Police break into Faheem</w:t>
      </w:r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>s hidden location. Arrests happening. Drugs recovered.)</w:t>
      </w:r>
    </w:p>
    <w:p w14:paraId="75CC835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(Faheem tries to run but is caught.)</w:t>
      </w:r>
    </w:p>
    <w:p w14:paraId="41D688C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Police Officer (to Faheem):</w:t>
      </w:r>
    </w:p>
    <w:p w14:paraId="5E4AFA4F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"Bright student la </w:t>
      </w:r>
      <w:proofErr w:type="spellStart"/>
      <w:r>
        <w:rPr>
          <w:rFonts w:ascii="Calibri" w:hAnsi="Calibri" w:cs="Calibri"/>
          <w:sz w:val="22"/>
          <w:szCs w:val="22"/>
        </w:rPr>
        <w:t>gurinchi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cheppavu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kada</w:t>
      </w:r>
      <w:proofErr w:type="spellEnd"/>
      <w:r>
        <w:rPr>
          <w:rFonts w:ascii="Calibri" w:hAnsi="Calibri" w:cs="Calibri"/>
          <w:sz w:val="22"/>
          <w:szCs w:val="22"/>
        </w:rPr>
        <w:t>...</w:t>
      </w:r>
    </w:p>
    <w:p w14:paraId="7D71A0BB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Arjun </w:t>
      </w:r>
      <w:proofErr w:type="spellStart"/>
      <w:r>
        <w:rPr>
          <w:rFonts w:ascii="Calibri" w:hAnsi="Calibri" w:cs="Calibri"/>
          <w:sz w:val="22"/>
          <w:szCs w:val="22"/>
        </w:rPr>
        <w:t>ni</w:t>
      </w:r>
      <w:proofErr w:type="spellEnd"/>
      <w:r>
        <w:rPr>
          <w:rFonts w:ascii="Calibri" w:hAnsi="Calibri" w:cs="Calibri"/>
          <w:sz w:val="22"/>
          <w:szCs w:val="22"/>
        </w:rPr>
        <w:t xml:space="preserve"> underestimate </w:t>
      </w:r>
      <w:proofErr w:type="spellStart"/>
      <w:r>
        <w:rPr>
          <w:rFonts w:ascii="Calibri" w:hAnsi="Calibri" w:cs="Calibri"/>
          <w:sz w:val="22"/>
          <w:szCs w:val="22"/>
        </w:rPr>
        <w:t>chesav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0B3025B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(Camera pans to Arjun watching from a distance.)</w:t>
      </w:r>
    </w:p>
    <w:p w14:paraId="51229F3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🎧</w:t>
      </w:r>
      <w:r>
        <w:rPr>
          <w:rFonts w:ascii="Segoe UI Emoji" w:hAnsi="Segoe UI Emoji" w:cs="Gautami"/>
          <w:sz w:val="22"/>
          <w:szCs w:val="22"/>
          <w:cs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Voiceover (Arjun):</w:t>
      </w:r>
    </w:p>
    <w:p w14:paraId="3843B9E2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"Na pain, </w:t>
      </w:r>
      <w:proofErr w:type="spellStart"/>
      <w:r>
        <w:rPr>
          <w:rFonts w:ascii="Calibri" w:hAnsi="Calibri" w:cs="Calibri"/>
          <w:sz w:val="22"/>
          <w:szCs w:val="22"/>
        </w:rPr>
        <w:t>na</w:t>
      </w:r>
      <w:proofErr w:type="spellEnd"/>
      <w:r>
        <w:rPr>
          <w:rFonts w:ascii="Calibri" w:hAnsi="Calibri" w:cs="Calibri"/>
          <w:sz w:val="22"/>
          <w:szCs w:val="22"/>
        </w:rPr>
        <w:t xml:space="preserve"> fears, </w:t>
      </w:r>
      <w:proofErr w:type="spellStart"/>
      <w:r>
        <w:rPr>
          <w:rFonts w:ascii="Calibri" w:hAnsi="Calibri" w:cs="Calibri"/>
          <w:sz w:val="22"/>
          <w:szCs w:val="22"/>
        </w:rPr>
        <w:t>naa</w:t>
      </w:r>
      <w:proofErr w:type="spellEnd"/>
      <w:r>
        <w:rPr>
          <w:rFonts w:ascii="Calibri" w:hAnsi="Calibri" w:cs="Calibri"/>
          <w:sz w:val="22"/>
          <w:szCs w:val="22"/>
        </w:rPr>
        <w:t xml:space="preserve"> mistakes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anni face </w:t>
      </w:r>
      <w:proofErr w:type="spellStart"/>
      <w:r>
        <w:rPr>
          <w:rFonts w:ascii="Calibri" w:hAnsi="Calibri" w:cs="Calibri"/>
          <w:sz w:val="22"/>
          <w:szCs w:val="22"/>
        </w:rPr>
        <w:t>chesina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tarvata</w:t>
      </w:r>
      <w:proofErr w:type="spellEnd"/>
      <w:r>
        <w:rPr>
          <w:rFonts w:ascii="Calibri" w:hAnsi="Calibri" w:cs="Gautami" w:hint="cs"/>
          <w:sz w:val="22"/>
          <w:szCs w:val="22"/>
          <w:cs/>
        </w:rPr>
        <w:t>…</w:t>
      </w:r>
    </w:p>
    <w:p w14:paraId="193EDAF6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Idi </w:t>
      </w:r>
      <w:proofErr w:type="spellStart"/>
      <w:r>
        <w:rPr>
          <w:rFonts w:ascii="Calibri" w:hAnsi="Calibri" w:cs="Calibri"/>
          <w:sz w:val="22"/>
          <w:szCs w:val="22"/>
        </w:rPr>
        <w:t>naa</w:t>
      </w:r>
      <w:proofErr w:type="spellEnd"/>
      <w:r>
        <w:rPr>
          <w:rFonts w:ascii="Calibri" w:hAnsi="Calibri" w:cs="Calibri"/>
          <w:sz w:val="22"/>
          <w:szCs w:val="22"/>
        </w:rPr>
        <w:t xml:space="preserve"> first win </w:t>
      </w:r>
      <w:proofErr w:type="spellStart"/>
      <w:r>
        <w:rPr>
          <w:rFonts w:ascii="Calibri" w:hAnsi="Calibri" w:cs="Calibri"/>
          <w:sz w:val="22"/>
          <w:szCs w:val="22"/>
        </w:rPr>
        <w:t>anipinchindi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1B62CA43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37F63D57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5 – COLLEGE AUDITORIUM – AWARENESS EVENT</w:t>
      </w:r>
    </w:p>
    <w:p w14:paraId="7C9BF3A4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(Arjun, Ravi, and </w:t>
      </w:r>
      <w:proofErr w:type="spellStart"/>
      <w:r>
        <w:rPr>
          <w:rFonts w:ascii="Calibri" w:hAnsi="Calibri" w:cs="Calibri"/>
          <w:sz w:val="22"/>
          <w:szCs w:val="22"/>
        </w:rPr>
        <w:t>Megha</w:t>
      </w:r>
      <w:proofErr w:type="spellEnd"/>
      <w:r>
        <w:rPr>
          <w:rFonts w:ascii="Calibri" w:hAnsi="Calibri" w:cs="Calibri"/>
          <w:sz w:val="22"/>
          <w:szCs w:val="22"/>
        </w:rPr>
        <w:t xml:space="preserve"> on stage. Big banner behind:</w:t>
      </w:r>
    </w:p>
    <w:p w14:paraId="05DECDE6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Gautami" w:hint="cs"/>
          <w:b/>
          <w:bCs/>
          <w:sz w:val="22"/>
          <w:szCs w:val="22"/>
          <w:cs/>
        </w:rPr>
        <w:t>“</w:t>
      </w:r>
      <w:r>
        <w:rPr>
          <w:rFonts w:ascii="Calibri" w:hAnsi="Calibri" w:cs="Calibri"/>
          <w:b/>
          <w:bCs/>
          <w:sz w:val="22"/>
          <w:szCs w:val="22"/>
        </w:rPr>
        <w:t>Say NO to Drugs, Say YES to Life</w:t>
      </w:r>
      <w:r>
        <w:rPr>
          <w:rFonts w:ascii="Calibri" w:hAnsi="Calibri" w:cs="Gautami" w:hint="cs"/>
          <w:b/>
          <w:bCs/>
          <w:sz w:val="22"/>
          <w:szCs w:val="22"/>
          <w:cs/>
        </w:rPr>
        <w:t>”</w:t>
      </w:r>
      <w:r>
        <w:rPr>
          <w:rFonts w:ascii="Calibri" w:hAnsi="Calibri" w:cs="Calibri"/>
          <w:sz w:val="22"/>
          <w:szCs w:val="22"/>
        </w:rPr>
        <w:t>)</w:t>
      </w:r>
    </w:p>
    <w:p w14:paraId="4F8D92A5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Megha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(on mic):</w:t>
      </w:r>
    </w:p>
    <w:p w14:paraId="053FB696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"Oka topper ki drug connection </w:t>
      </w:r>
      <w:proofErr w:type="spellStart"/>
      <w:r>
        <w:rPr>
          <w:rFonts w:ascii="Calibri" w:hAnsi="Calibri" w:cs="Calibri"/>
          <w:sz w:val="22"/>
          <w:szCs w:val="22"/>
        </w:rPr>
        <w:t>vunte</w:t>
      </w:r>
      <w:proofErr w:type="spellEnd"/>
      <w:r>
        <w:rPr>
          <w:rFonts w:ascii="Calibri" w:hAnsi="Calibri" w:cs="Calibri"/>
          <w:sz w:val="22"/>
          <w:szCs w:val="22"/>
        </w:rPr>
        <w:t xml:space="preserve"> shock </w:t>
      </w:r>
      <w:proofErr w:type="spellStart"/>
      <w:r>
        <w:rPr>
          <w:rFonts w:ascii="Calibri" w:hAnsi="Calibri" w:cs="Calibri"/>
          <w:sz w:val="22"/>
          <w:szCs w:val="22"/>
        </w:rPr>
        <w:t>laga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anipistundi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784C4885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Kani</w:t>
      </w:r>
      <w:proofErr w:type="spellEnd"/>
      <w:r>
        <w:rPr>
          <w:rFonts w:ascii="Calibri" w:hAnsi="Calibri" w:cs="Calibri"/>
          <w:sz w:val="22"/>
          <w:szCs w:val="22"/>
        </w:rPr>
        <w:t xml:space="preserve"> toppers </w:t>
      </w:r>
      <w:proofErr w:type="spellStart"/>
      <w:r>
        <w:rPr>
          <w:rFonts w:ascii="Calibri" w:hAnsi="Calibri" w:cs="Calibri"/>
          <w:sz w:val="22"/>
          <w:szCs w:val="22"/>
        </w:rPr>
        <w:t>kuda</w:t>
      </w:r>
      <w:proofErr w:type="spellEnd"/>
      <w:r>
        <w:rPr>
          <w:rFonts w:ascii="Calibri" w:hAnsi="Calibri" w:cs="Calibri"/>
          <w:sz w:val="22"/>
          <w:szCs w:val="22"/>
        </w:rPr>
        <w:t xml:space="preserve"> humans. Pressure, fear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vallaki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kuda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untayi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218700B7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Ravi:</w:t>
      </w:r>
    </w:p>
    <w:p w14:paraId="5333439F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"Drug use </w:t>
      </w:r>
      <w:proofErr w:type="spellStart"/>
      <w:r>
        <w:rPr>
          <w:rFonts w:ascii="Calibri" w:hAnsi="Calibri" w:cs="Calibri"/>
          <w:sz w:val="22"/>
          <w:szCs w:val="22"/>
        </w:rPr>
        <w:t>ni</w:t>
      </w:r>
      <w:proofErr w:type="spellEnd"/>
      <w:r>
        <w:rPr>
          <w:rFonts w:ascii="Calibri" w:hAnsi="Calibri" w:cs="Calibri"/>
          <w:sz w:val="22"/>
          <w:szCs w:val="22"/>
        </w:rPr>
        <w:t xml:space="preserve"> oppose </w:t>
      </w:r>
      <w:proofErr w:type="spellStart"/>
      <w:r>
        <w:rPr>
          <w:rFonts w:ascii="Calibri" w:hAnsi="Calibri" w:cs="Calibri"/>
          <w:sz w:val="22"/>
          <w:szCs w:val="22"/>
        </w:rPr>
        <w:t>cheyyali</w:t>
      </w:r>
      <w:proofErr w:type="spellEnd"/>
      <w:r>
        <w:rPr>
          <w:rFonts w:ascii="Calibri" w:hAnsi="Calibri" w:cs="Calibri"/>
          <w:sz w:val="22"/>
          <w:szCs w:val="22"/>
        </w:rPr>
        <w:t xml:space="preserve"> ante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first mental health </w:t>
      </w:r>
      <w:proofErr w:type="spellStart"/>
      <w:r>
        <w:rPr>
          <w:rFonts w:ascii="Calibri" w:hAnsi="Calibri" w:cs="Calibri"/>
          <w:sz w:val="22"/>
          <w:szCs w:val="22"/>
        </w:rPr>
        <w:t>ni</w:t>
      </w:r>
      <w:proofErr w:type="spellEnd"/>
      <w:r>
        <w:rPr>
          <w:rFonts w:ascii="Calibri" w:hAnsi="Calibri" w:cs="Calibri"/>
          <w:sz w:val="22"/>
          <w:szCs w:val="22"/>
        </w:rPr>
        <w:t xml:space="preserve"> support </w:t>
      </w:r>
      <w:proofErr w:type="spellStart"/>
      <w:r>
        <w:rPr>
          <w:rFonts w:ascii="Calibri" w:hAnsi="Calibri" w:cs="Calibri"/>
          <w:sz w:val="22"/>
          <w:szCs w:val="22"/>
        </w:rPr>
        <w:t>cheyyali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70B60E1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>Arjun (steps up to mic):</w:t>
      </w:r>
    </w:p>
    <w:p w14:paraId="13486932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</w:t>
      </w: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topperni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</w:rPr>
        <w:t>Kani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crack </w:t>
      </w:r>
      <w:proofErr w:type="spellStart"/>
      <w:r>
        <w:rPr>
          <w:rFonts w:ascii="Calibri" w:hAnsi="Calibri" w:cs="Calibri"/>
          <w:sz w:val="22"/>
          <w:szCs w:val="22"/>
        </w:rPr>
        <w:t>ayya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5BF863FA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Drugs solution </w:t>
      </w:r>
      <w:proofErr w:type="spellStart"/>
      <w:r>
        <w:rPr>
          <w:rFonts w:ascii="Calibri" w:hAnsi="Calibri" w:cs="Calibri"/>
          <w:sz w:val="22"/>
          <w:szCs w:val="22"/>
        </w:rPr>
        <w:t>ayyi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ledu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</w:rPr>
        <w:t>Kaani</w:t>
      </w:r>
      <w:proofErr w:type="spellEnd"/>
      <w:r>
        <w:rPr>
          <w:rFonts w:ascii="Calibri" w:hAnsi="Calibri" w:cs="Calibri"/>
          <w:sz w:val="22"/>
          <w:szCs w:val="22"/>
        </w:rPr>
        <w:t xml:space="preserve"> confession </w:t>
      </w:r>
      <w:proofErr w:type="spellStart"/>
      <w:r>
        <w:rPr>
          <w:rFonts w:ascii="Calibri" w:hAnsi="Calibri" w:cs="Calibri"/>
          <w:sz w:val="22"/>
          <w:szCs w:val="22"/>
        </w:rPr>
        <w:t>ayyi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63204C3A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Eeroju</w:t>
      </w:r>
      <w:proofErr w:type="spellEnd"/>
      <w:r>
        <w:rPr>
          <w:rFonts w:ascii="Calibri" w:hAnsi="Calibri" w:cs="Calibri"/>
          <w:sz w:val="22"/>
          <w:szCs w:val="22"/>
        </w:rPr>
        <w:t xml:space="preserve">... </w:t>
      </w: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vadiledu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</w:rPr>
        <w:t>Nenu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nilabaddanu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6919482D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(Applause. Students look inspired, emotional.)</w:t>
      </w:r>
    </w:p>
    <w:p w14:paraId="09F2D0E6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4344C645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🎥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SCENE 6 – HOSTEL TERRACE – SUNSET</w:t>
      </w:r>
    </w:p>
    <w:p w14:paraId="4077202E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(Arjun stands in the same spot he once almost ended his life. But now, he</w:t>
      </w:r>
      <w:r>
        <w:rPr>
          <w:rFonts w:ascii="Calibri" w:hAnsi="Calibri" w:cs="Gautami" w:hint="cs"/>
          <w:sz w:val="22"/>
          <w:szCs w:val="22"/>
          <w:cs/>
        </w:rPr>
        <w:t>’</w:t>
      </w:r>
      <w:r>
        <w:rPr>
          <w:rFonts w:ascii="Calibri" w:hAnsi="Calibri" w:cs="Calibri"/>
          <w:sz w:val="22"/>
          <w:szCs w:val="22"/>
        </w:rPr>
        <w:t>s peaceful.)</w:t>
      </w:r>
    </w:p>
    <w:p w14:paraId="351A59C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Segoe UI Emoji" w:hAnsi="Segoe UI Emoji" w:cs="Segoe UI Emoji" w:hint="cs"/>
          <w:sz w:val="22"/>
          <w:szCs w:val="22"/>
          <w:cs/>
        </w:rPr>
        <w:t>🎧</w:t>
      </w:r>
      <w:r>
        <w:rPr>
          <w:rFonts w:ascii="Segoe UI Emoji" w:hAnsi="Segoe UI Emoji" w:cs="Gautami"/>
          <w:sz w:val="22"/>
          <w:szCs w:val="22"/>
          <w:cs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IN"/>
        </w:rPr>
        <w:t>Voiceover (Arjun):</w:t>
      </w:r>
    </w:p>
    <w:p w14:paraId="4EF2212C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"Same spot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kani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naa</w:t>
      </w:r>
      <w:proofErr w:type="spellEnd"/>
      <w:r>
        <w:rPr>
          <w:rFonts w:ascii="Calibri" w:hAnsi="Calibri" w:cs="Calibri"/>
          <w:sz w:val="22"/>
          <w:szCs w:val="22"/>
        </w:rPr>
        <w:t xml:space="preserve"> position </w:t>
      </w:r>
      <w:proofErr w:type="spellStart"/>
      <w:r>
        <w:rPr>
          <w:rFonts w:ascii="Calibri" w:hAnsi="Calibri" w:cs="Calibri"/>
          <w:sz w:val="22"/>
          <w:szCs w:val="22"/>
        </w:rPr>
        <w:t>maarindi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39EF6994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Death edge nunchi</w:t>
      </w:r>
      <w:r>
        <w:rPr>
          <w:rFonts w:ascii="Calibri" w:hAnsi="Calibri" w:cs="Gautami" w:hint="cs"/>
          <w:sz w:val="22"/>
          <w:szCs w:val="22"/>
          <w:cs/>
        </w:rPr>
        <w:t>…</w:t>
      </w:r>
      <w:r>
        <w:rPr>
          <w:rFonts w:ascii="Calibri" w:hAnsi="Calibri" w:cs="Calibri"/>
          <w:sz w:val="22"/>
          <w:szCs w:val="22"/>
        </w:rPr>
        <w:t xml:space="preserve"> life direction lo </w:t>
      </w:r>
      <w:proofErr w:type="spellStart"/>
      <w:r>
        <w:rPr>
          <w:rFonts w:ascii="Calibri" w:hAnsi="Calibri" w:cs="Calibri"/>
          <w:sz w:val="22"/>
          <w:szCs w:val="22"/>
        </w:rPr>
        <w:t>nadichaanu</w:t>
      </w:r>
      <w:proofErr w:type="spellEnd"/>
      <w:r>
        <w:rPr>
          <w:rFonts w:ascii="Calibri" w:hAnsi="Calibri" w:cs="Calibri"/>
          <w:sz w:val="22"/>
          <w:szCs w:val="22"/>
        </w:rPr>
        <w:t>."</w:t>
      </w:r>
    </w:p>
    <w:p w14:paraId="30B22F61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 xml:space="preserve">(Ravi and </w:t>
      </w:r>
      <w:proofErr w:type="spellStart"/>
      <w:r>
        <w:rPr>
          <w:rFonts w:ascii="Calibri" w:hAnsi="Calibri" w:cs="Calibri"/>
          <w:sz w:val="22"/>
          <w:szCs w:val="22"/>
        </w:rPr>
        <w:t>Megha</w:t>
      </w:r>
      <w:proofErr w:type="spellEnd"/>
      <w:r>
        <w:rPr>
          <w:rFonts w:ascii="Calibri" w:hAnsi="Calibri" w:cs="Calibri"/>
          <w:sz w:val="22"/>
          <w:szCs w:val="22"/>
        </w:rPr>
        <w:t xml:space="preserve"> join him silently. They smile.)</w:t>
      </w:r>
    </w:p>
    <w:p w14:paraId="3ED06332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sz w:val="22"/>
          <w:szCs w:val="22"/>
          <w:lang w:val="en-IN"/>
        </w:rPr>
        <w:t> </w:t>
      </w:r>
    </w:p>
    <w:p w14:paraId="5B7A4F87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Segoe UI Emoji" w:hAnsi="Segoe UI Emoji" w:cs="Segoe UI Emoji" w:hint="cs"/>
          <w:b/>
          <w:bCs/>
          <w:sz w:val="36"/>
          <w:szCs w:val="36"/>
          <w:cs/>
        </w:rPr>
        <w:t>🖤</w:t>
      </w:r>
      <w:r>
        <w:rPr>
          <w:rFonts w:ascii="Segoe UI Emoji" w:hAnsi="Segoe UI Emoji" w:cs="Gautami"/>
          <w:b/>
          <w:bCs/>
          <w:sz w:val="36"/>
          <w:szCs w:val="36"/>
          <w:cs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  <w:lang w:val="en-IN"/>
        </w:rPr>
        <w:t>FINAL SHOT – BLACK SCREEN</w:t>
      </w:r>
    </w:p>
    <w:p w14:paraId="7E49CA20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(Uplifting score plays in the background.)</w:t>
      </w:r>
    </w:p>
    <w:p w14:paraId="6FDC36E4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Text on Screen (in Telugu):</w:t>
      </w:r>
    </w:p>
    <w:p w14:paraId="6E32C009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Gautami"/>
          <w:sz w:val="22"/>
          <w:szCs w:val="22"/>
          <w:cs/>
        </w:rPr>
        <w:t>“</w:t>
      </w:r>
      <w:r>
        <w:rPr>
          <w:rFonts w:ascii="Nirmala UI" w:hAnsi="Nirmala UI" w:cs="Nirmala UI"/>
          <w:sz w:val="22"/>
          <w:szCs w:val="22"/>
          <w:cs/>
        </w:rPr>
        <w:t>ప్రతి తప్పుడు దారి వెనుక ఒక నిశ్శబ్దం ఉంటుంది</w:t>
      </w:r>
      <w:r>
        <w:rPr>
          <w:rFonts w:ascii="Calibri" w:hAnsi="Calibri" w:cs="Calibri"/>
          <w:sz w:val="22"/>
          <w:szCs w:val="22"/>
        </w:rPr>
        <w:t>.</w:t>
      </w:r>
    </w:p>
    <w:p w14:paraId="2BFE192C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Nirmala UI" w:hAnsi="Nirmala UI" w:cs="Nirmala UI"/>
          <w:sz w:val="22"/>
          <w:szCs w:val="22"/>
          <w:cs/>
        </w:rPr>
        <w:t>ఆ నిశ్శబ్దాన్ని దాటి</w:t>
      </w:r>
      <w:r>
        <w:rPr>
          <w:rFonts w:ascii="Calibri" w:hAnsi="Calibri" w:cs="Calibri"/>
          <w:sz w:val="22"/>
          <w:szCs w:val="22"/>
        </w:rPr>
        <w:t xml:space="preserve">... </w:t>
      </w:r>
      <w:r>
        <w:rPr>
          <w:rFonts w:ascii="Nirmala UI" w:hAnsi="Nirmala UI" w:cs="Nirmala UI"/>
          <w:sz w:val="22"/>
          <w:szCs w:val="22"/>
          <w:cs/>
        </w:rPr>
        <w:t>గొంతు కలిపే ప్రతి వాడే</w:t>
      </w:r>
      <w:r>
        <w:rPr>
          <w:rFonts w:ascii="Calibri" w:hAnsi="Calibri" w:cs="Calibri"/>
          <w:sz w:val="22"/>
          <w:szCs w:val="22"/>
        </w:rPr>
        <w:t xml:space="preserve">... </w:t>
      </w:r>
      <w:r>
        <w:rPr>
          <w:rFonts w:ascii="Nirmala UI" w:hAnsi="Nirmala UI" w:cs="Nirmala UI"/>
          <w:sz w:val="22"/>
          <w:szCs w:val="22"/>
          <w:cs/>
        </w:rPr>
        <w:t>జీవితం రక్షించగలడు</w:t>
      </w:r>
      <w:r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Gautami"/>
          <w:sz w:val="22"/>
          <w:szCs w:val="22"/>
          <w:cs/>
        </w:rPr>
        <w:t>”</w:t>
      </w:r>
    </w:p>
    <w:p w14:paraId="4E188938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Nirmala UI" w:hAnsi="Nirmala UI" w:cs="Nirmala UI"/>
          <w:b/>
          <w:bCs/>
          <w:sz w:val="22"/>
          <w:szCs w:val="22"/>
          <w:cs/>
        </w:rPr>
        <w:t xml:space="preserve">నాశనం </w:t>
      </w:r>
      <w:r>
        <w:rPr>
          <w:rFonts w:ascii="Calibri" w:hAnsi="Calibri" w:cs="Gautami"/>
          <w:b/>
          <w:bCs/>
          <w:sz w:val="22"/>
          <w:szCs w:val="22"/>
          <w:cs/>
        </w:rPr>
        <w:t>–</w:t>
      </w:r>
      <w:r>
        <w:rPr>
          <w:rFonts w:ascii="Calibri" w:hAnsi="Calibri" w:cs="Calibri"/>
          <w:b/>
          <w:bCs/>
          <w:sz w:val="22"/>
          <w:szCs w:val="22"/>
        </w:rPr>
        <w:t xml:space="preserve"> The Spoiling of a Generation</w:t>
      </w:r>
    </w:p>
    <w:p w14:paraId="1E551A30" w14:textId="77777777" w:rsid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Season 1 Finale </w:t>
      </w:r>
      <w:r>
        <w:rPr>
          <w:rFonts w:ascii="Calibri" w:hAnsi="Calibri" w:cs="Gautami"/>
          <w:b/>
          <w:bCs/>
          <w:sz w:val="22"/>
          <w:szCs w:val="22"/>
          <w:cs/>
        </w:rPr>
        <w:t>–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hAnsi="Calibri" w:cs="Calibri"/>
          <w:b/>
          <w:bCs/>
          <w:sz w:val="22"/>
          <w:szCs w:val="22"/>
        </w:rPr>
        <w:t>B.Tech</w:t>
      </w:r>
      <w:proofErr w:type="spellEnd"/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but Broken </w:t>
      </w:r>
      <w:r>
        <w:rPr>
          <w:rFonts w:ascii="Calibri" w:hAnsi="Calibri" w:cs="Gautami"/>
          <w:b/>
          <w:bCs/>
          <w:sz w:val="22"/>
          <w:szCs w:val="22"/>
          <w:cs/>
        </w:rPr>
        <w:t xml:space="preserve">– </w:t>
      </w:r>
      <w:r>
        <w:rPr>
          <w:rFonts w:ascii="Nirmala UI" w:hAnsi="Nirmala UI" w:cs="Nirmala UI"/>
          <w:b/>
          <w:bCs/>
          <w:sz w:val="22"/>
          <w:szCs w:val="22"/>
          <w:cs/>
        </w:rPr>
        <w:t>ముగిసింది</w:t>
      </w:r>
    </w:p>
    <w:p w14:paraId="41DA6C0B" w14:textId="77777777" w:rsidR="00742FB5" w:rsidRDefault="00742FB5" w:rsidP="00742FB5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cs/>
          <w:lang w:val="en-IN"/>
        </w:rPr>
      </w:pPr>
      <w:r>
        <w:rPr>
          <w:rFonts w:ascii="Calibri" w:hAnsi="Calibri" w:cs="Calibri"/>
          <w:sz w:val="36"/>
          <w:szCs w:val="36"/>
          <w:lang w:val="en-IN"/>
        </w:rPr>
        <w:t> </w:t>
      </w:r>
    </w:p>
    <w:p w14:paraId="2725EEF2" w14:textId="77777777" w:rsidR="00742FB5" w:rsidRPr="00742FB5" w:rsidRDefault="00742FB5" w:rsidP="00742FB5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</w:p>
    <w:sectPr w:rsidR="00742FB5" w:rsidRPr="00742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FB5"/>
    <w:rsid w:val="00645252"/>
    <w:rsid w:val="006D3D74"/>
    <w:rsid w:val="00742FB5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A5C72"/>
  <w15:chartTrackingRefBased/>
  <w15:docId w15:val="{959A6614-54C5-4AA7-92EA-C83E15A9B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rmalWeb">
    <w:name w:val="Normal (Web)"/>
    <w:basedOn w:val="Normal"/>
    <w:uiPriority w:val="99"/>
    <w:unhideWhenUsed/>
    <w:rsid w:val="00742FB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4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nny\AppData\Local\Microsoft\Office\16.0\DTS\en-US%7bAA2B7E64-C1A2-4D50-B708-466C4FD61625%7d\%7bFB710398-C49E-4A7F-8201-ACAA277D1BBF%7dTF2de6fc23-48e8-448b-960e-1bdc6e9248ab13e3e5f5_win32-3981d9212dd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8F01FA-FC4F-409B-8850-19C524D96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{FB710398-C49E-4A7F-8201-ACAA277D1BBF}TF2de6fc23-48e8-448b-960e-1bdc6e9248ab13e3e5f5_win32-3981d9212dde</Template>
  <TotalTime>5</TotalTime>
  <Pages>13</Pages>
  <Words>2650</Words>
  <Characters>15109</Characters>
  <Application>Microsoft Office Word</Application>
  <DocSecurity>0</DocSecurity>
  <Lines>125</Lines>
  <Paragraphs>35</Paragraphs>
  <ScaleCrop>false</ScaleCrop>
  <Company/>
  <LinksUpToDate>false</LinksUpToDate>
  <CharactersWithSpaces>17724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TEJA</dc:creator>
  <cp:keywords/>
  <dc:description/>
  <cp:lastModifiedBy>YUVA TEJA</cp:lastModifiedBy>
  <cp:revision>1</cp:revision>
  <dcterms:created xsi:type="dcterms:W3CDTF">2025-07-13T10:23:00Z</dcterms:created>
  <dcterms:modified xsi:type="dcterms:W3CDTF">2025-07-13T10:28:00Z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